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D53" w:rsidRDefault="00C51D53" w:rsidP="3F98CFC3">
      <w:pPr>
        <w:jc w:val="center"/>
        <w:rPr>
          <w:rFonts w:cs="Calibri"/>
          <w:b/>
          <w:bCs/>
          <w:sz w:val="24"/>
          <w:szCs w:val="24"/>
        </w:rPr>
      </w:pPr>
    </w:p>
    <w:p w:rsidR="00784132" w:rsidRDefault="00784132" w:rsidP="00784132">
      <w:pPr>
        <w:jc w:val="center"/>
        <w:rPr>
          <w:rFonts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ascii="Calibri" w:eastAsia="Calibri" w:hAnsi="Calibri" w:cs="Calibri"/>
          <w:b/>
          <w:bCs/>
          <w:sz w:val="24"/>
          <w:szCs w:val="24"/>
        </w:rPr>
        <w:t xml:space="preserve"> к теме </w:t>
      </w:r>
    </w:p>
    <w:p w:rsidR="00784132" w:rsidRDefault="00784132" w:rsidP="00784132">
      <w:pPr>
        <w:jc w:val="center"/>
        <w:rPr>
          <w:rFonts w:ascii="Calibri" w:eastAsia="Calibri" w:hAnsi="Calibri" w:cs="Calibri"/>
          <w:b/>
          <w:bCs/>
          <w:sz w:val="28"/>
          <w:szCs w:val="24"/>
        </w:rPr>
      </w:pPr>
      <w:r w:rsidRPr="00303E48">
        <w:rPr>
          <w:rFonts w:ascii="Calibri" w:eastAsia="Calibri" w:hAnsi="Calibri" w:cs="Calibri"/>
          <w:b/>
          <w:bCs/>
          <w:sz w:val="28"/>
          <w:szCs w:val="24"/>
        </w:rPr>
        <w:t>«</w:t>
      </w:r>
      <w:r w:rsidR="000924BD">
        <w:rPr>
          <w:rFonts w:cs="Calibri"/>
          <w:b/>
          <w:bCs/>
          <w:sz w:val="28"/>
          <w:szCs w:val="24"/>
        </w:rPr>
        <w:t>Эмоциональный интеллект</w:t>
      </w:r>
      <w:r w:rsidRPr="00303E48">
        <w:rPr>
          <w:rFonts w:ascii="Calibri" w:eastAsia="Calibri" w:hAnsi="Calibri" w:cs="Calibri"/>
          <w:b/>
          <w:bCs/>
          <w:sz w:val="28"/>
          <w:szCs w:val="24"/>
        </w:rPr>
        <w:t>»</w:t>
      </w: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«КнигиКратко»</w:t>
      </w:r>
    </w:p>
    <w:p w:rsidR="000E4DCC" w:rsidRPr="00945DBD" w:rsidRDefault="000E4DCC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Pr="006306C8" w:rsidRDefault="00C53F3A" w:rsidP="000924BD">
      <w:pPr>
        <w:spacing w:after="0" w:line="360" w:lineRule="auto"/>
        <w:jc w:val="center"/>
        <w:rPr>
          <w:rFonts w:cstheme="minorHAnsi"/>
          <w:b/>
          <w:sz w:val="36"/>
          <w:szCs w:val="36"/>
        </w:rPr>
      </w:pPr>
      <w:r w:rsidRPr="006306C8">
        <w:rPr>
          <w:rFonts w:cstheme="minorHAnsi"/>
          <w:b/>
          <w:sz w:val="36"/>
          <w:szCs w:val="36"/>
        </w:rPr>
        <w:t>«</w:t>
      </w:r>
      <w:bookmarkStart w:id="0" w:name="_GoBack"/>
      <w:r w:rsidR="00C062A9" w:rsidRPr="00C062A9">
        <w:rPr>
          <w:rFonts w:cstheme="minorHAnsi"/>
          <w:b/>
          <w:sz w:val="36"/>
          <w:szCs w:val="36"/>
        </w:rPr>
        <w:t>Эмоциональный интеллект. Как разум общается с чувствами</w:t>
      </w:r>
      <w:bookmarkEnd w:id="0"/>
      <w:r w:rsidRPr="006306C8">
        <w:rPr>
          <w:rFonts w:cstheme="minorHAnsi"/>
          <w:b/>
          <w:sz w:val="36"/>
          <w:szCs w:val="36"/>
        </w:rPr>
        <w:t xml:space="preserve">» </w:t>
      </w:r>
    </w:p>
    <w:p w:rsidR="00C062A9" w:rsidRPr="00C062A9" w:rsidRDefault="00C53F3A" w:rsidP="00C062A9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Автор: </w:t>
      </w:r>
      <w:r w:rsidR="00C062A9" w:rsidRPr="00C062A9">
        <w:rPr>
          <w:rFonts w:cstheme="minorHAnsi"/>
          <w:b/>
          <w:sz w:val="24"/>
          <w:szCs w:val="24"/>
        </w:rPr>
        <w:t xml:space="preserve">Борис </w:t>
      </w:r>
      <w:proofErr w:type="spellStart"/>
      <w:r w:rsidR="00C062A9" w:rsidRPr="00C062A9">
        <w:rPr>
          <w:rFonts w:cstheme="minorHAnsi"/>
          <w:b/>
          <w:sz w:val="24"/>
          <w:szCs w:val="24"/>
        </w:rPr>
        <w:t>Лемберг</w:t>
      </w:r>
      <w:proofErr w:type="spellEnd"/>
      <w:r w:rsidR="00C062A9" w:rsidRPr="00C062A9">
        <w:rPr>
          <w:rFonts w:cstheme="minorHAnsi"/>
          <w:b/>
          <w:sz w:val="24"/>
          <w:szCs w:val="24"/>
        </w:rPr>
        <w:t>. СПб: Вектор, 2013</w:t>
      </w:r>
    </w:p>
    <w:p w:rsidR="00C062A9" w:rsidRPr="00B21A86" w:rsidRDefault="00C062A9" w:rsidP="00C062A9">
      <w:pPr>
        <w:rPr>
          <w:rFonts w:cs="Times New Roman"/>
          <w:b/>
          <w:szCs w:val="24"/>
        </w:rPr>
      </w:pPr>
    </w:p>
    <w:p w:rsidR="00C062A9" w:rsidRPr="002A2F17" w:rsidRDefault="00C062A9" w:rsidP="00C062A9">
      <w:pPr>
        <w:rPr>
          <w:b/>
          <w:sz w:val="32"/>
          <w:szCs w:val="32"/>
        </w:rPr>
      </w:pPr>
      <w:r w:rsidRPr="002A2F17">
        <w:rPr>
          <w:b/>
          <w:sz w:val="32"/>
          <w:szCs w:val="32"/>
        </w:rPr>
        <w:t xml:space="preserve">Как научиться управлять эмоциями и «читать» людей без слов </w:t>
      </w:r>
    </w:p>
    <w:p w:rsidR="00C062A9" w:rsidRDefault="00C062A9" w:rsidP="00C062A9">
      <w:pPr>
        <w:rPr>
          <w:szCs w:val="24"/>
        </w:rPr>
      </w:pPr>
    </w:p>
    <w:p w:rsidR="00C062A9" w:rsidRDefault="00C062A9" w:rsidP="00C062A9">
      <w:r>
        <w:t xml:space="preserve">Умные образованные люди часто оказываются на удивление невезучими в личной жизни и неустроенными в социальном плане. Например, в экспериментах было показано, что работники со средними умственными способностями справляются с заданиями на 70% быстрее, чем их более интеллектуальные коллеги. Другими словами, высокий уровень IQ не гарантирует успеха в жизни. </w:t>
      </w:r>
    </w:p>
    <w:p w:rsidR="00C062A9" w:rsidRDefault="00C062A9" w:rsidP="00C062A9">
      <w:r>
        <w:t xml:space="preserve">С другой стороны, люди, обладающие хорошим </w:t>
      </w:r>
      <w:r w:rsidRPr="00F16C59">
        <w:rPr>
          <w:i/>
        </w:rPr>
        <w:t>эмоциональным интеллектом</w:t>
      </w:r>
      <w:r>
        <w:t xml:space="preserve">, почти всегда добиваются впечатляющих результатов во всех сферах. Они отлично завязывают знакомства, строят прочные отношения и всегда знают, чего хотят и как этого добиться. Разница между интеллектом (IQ) и эмоциональным интеллектом </w:t>
      </w:r>
      <w:r w:rsidRPr="00F16C59">
        <w:t>(</w:t>
      </w:r>
      <w:r>
        <w:rPr>
          <w:lang w:val="it-IT"/>
        </w:rPr>
        <w:t>E</w:t>
      </w:r>
      <w:r>
        <w:t xml:space="preserve">Q) значительна: IQ помогает поступить в университет, а EQ – справиться с нагрузками во время обучения и успешно окончить вуз; благодаря </w:t>
      </w:r>
      <w:proofErr w:type="gramStart"/>
      <w:r>
        <w:t>высокому</w:t>
      </w:r>
      <w:proofErr w:type="gramEnd"/>
      <w:r>
        <w:t xml:space="preserve"> IQ можно пройти собеседование на работу, но без EQ невозможно  влиться в коллектив и установить контакты с коллегами и клиентами.</w:t>
      </w:r>
    </w:p>
    <w:p w:rsidR="00C062A9" w:rsidRDefault="00C062A9" w:rsidP="00C062A9">
      <w:r>
        <w:t xml:space="preserve">Что же такое </w:t>
      </w:r>
      <w:r w:rsidRPr="008267BD">
        <w:rPr>
          <w:i/>
        </w:rPr>
        <w:t>эмоциональный интеллект</w:t>
      </w:r>
      <w:r>
        <w:t>? Прежде всего, это способность распознавать эмоции – как свои, так и чужие. К сожалению, далеко не все люди в состоянии внятно объяснить, что они чувствуют и от чего зависит их душевное состояние. Некоторые эмоции попросту отрицаются (например, гнев и страх), что приводит к общей эмоциональной тупости: такой человек становится неспособен переживать во всей полноте, в том числе, радость и другие положительные эмоции.</w:t>
      </w:r>
      <w:r w:rsidRPr="00A56335">
        <w:t xml:space="preserve"> </w:t>
      </w:r>
      <w:r>
        <w:t>Чем больше мы отдаляемся от своих переживаний, тем сложнее нам понять себя, обрести мир в душе, справиться с ежедневным стрессом, а также построить прочные личные отношения.</w:t>
      </w:r>
    </w:p>
    <w:p w:rsidR="00C062A9" w:rsidRDefault="00C062A9" w:rsidP="00C062A9">
      <w:r>
        <w:t xml:space="preserve">Эмоциональный интеллект не зависит от уровня образования или умственного показателя IQ. Исследователи единодушно заявляют, что эмоциональный интеллект – это не врождённая способность, то есть его можно и нужно развивать в любом возрасте. В нашем обзоре по книге </w:t>
      </w:r>
      <w:r w:rsidRPr="00D35F81">
        <w:t>Борис</w:t>
      </w:r>
      <w:r>
        <w:t>а</w:t>
      </w:r>
      <w:r w:rsidRPr="00D35F81">
        <w:t xml:space="preserve"> </w:t>
      </w:r>
      <w:proofErr w:type="spellStart"/>
      <w:r w:rsidRPr="00D35F81">
        <w:t>Лемберг</w:t>
      </w:r>
      <w:r>
        <w:t>а</w:t>
      </w:r>
      <w:proofErr w:type="spellEnd"/>
      <w:r>
        <w:t xml:space="preserve"> </w:t>
      </w:r>
      <w:r>
        <w:lastRenderedPageBreak/>
        <w:t>«</w:t>
      </w:r>
      <w:r w:rsidRPr="00D35F81">
        <w:t>Эмоциональный интеллект. Как разум общается с чувствами</w:t>
      </w:r>
      <w:r>
        <w:t xml:space="preserve">» вы найдёте экспресс-тест, который поможет оценить ваш уровень эмоционального интеллекта, а также рекомендации по его развитию. </w:t>
      </w:r>
    </w:p>
    <w:p w:rsidR="00C062A9" w:rsidRDefault="00C062A9" w:rsidP="00C062A9"/>
    <w:p w:rsidR="00C062A9" w:rsidRDefault="00C062A9" w:rsidP="00C062A9"/>
    <w:p w:rsidR="00C062A9" w:rsidRPr="00C062A9" w:rsidRDefault="00C062A9" w:rsidP="00C062A9">
      <w:pPr>
        <w:rPr>
          <w:i/>
          <w:szCs w:val="24"/>
        </w:rPr>
      </w:pPr>
      <w:r w:rsidRPr="00C16406">
        <w:rPr>
          <w:i/>
          <w:szCs w:val="24"/>
        </w:rPr>
        <w:t xml:space="preserve">Биографическая справка </w:t>
      </w:r>
    </w:p>
    <w:p w:rsidR="00C062A9" w:rsidRDefault="00C062A9" w:rsidP="00C062A9">
      <w:r w:rsidRPr="00A1002B">
        <w:rPr>
          <w:b/>
          <w:szCs w:val="24"/>
        </w:rPr>
        <w:t xml:space="preserve">Борис </w:t>
      </w:r>
      <w:proofErr w:type="spellStart"/>
      <w:r w:rsidRPr="00A1002B">
        <w:rPr>
          <w:b/>
          <w:szCs w:val="24"/>
        </w:rPr>
        <w:t>Лемберг</w:t>
      </w:r>
      <w:proofErr w:type="spellEnd"/>
      <w:r w:rsidRPr="00C84D9A">
        <w:t xml:space="preserve"> –</w:t>
      </w:r>
      <w:r>
        <w:t xml:space="preserve"> </w:t>
      </w:r>
      <w:r w:rsidRPr="00F51CB2">
        <w:t>когнитивный психолог, работает в Центре лечения посттравматического стрессового расстройства (Портленд, США). </w:t>
      </w:r>
    </w:p>
    <w:p w:rsidR="00C062A9" w:rsidRPr="00C84D9A" w:rsidRDefault="00C062A9" w:rsidP="00C062A9">
      <w:pPr>
        <w:rPr>
          <w:szCs w:val="24"/>
        </w:rPr>
      </w:pPr>
    </w:p>
    <w:p w:rsidR="00C062A9" w:rsidRPr="00C062A9" w:rsidRDefault="00C062A9" w:rsidP="00C062A9">
      <w:pPr>
        <w:rPr>
          <w:b/>
        </w:rPr>
      </w:pPr>
      <w:r w:rsidRPr="00B21A86">
        <w:rPr>
          <w:b/>
        </w:rPr>
        <w:t>Введение</w:t>
      </w:r>
    </w:p>
    <w:p w:rsidR="00C062A9" w:rsidRPr="00C062A9" w:rsidRDefault="00C062A9" w:rsidP="00C062A9">
      <w:r>
        <w:t>Эмоциональный интеллект – это способность идентифицировать и понимать эмоции и использовать эту информацию для управления поведением. Человек с высоким уровнем эмоционального интеллекта без труда может определить, в каком состоянии находится он сам и другие, он также умеет притягивать к себе людей, не прибегая к грязным манипуляциям, просто потому, что с ним легко общаться. Давайте разберемся, как работает эмоциональный интеллект.</w:t>
      </w:r>
    </w:p>
    <w:p w:rsidR="00C062A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  <w:bCs/>
        </w:rPr>
      </w:pPr>
      <w:r>
        <w:rPr>
          <w:b/>
          <w:bCs/>
        </w:rPr>
        <w:t xml:space="preserve">Из чего складывается </w:t>
      </w:r>
      <w:r w:rsidRPr="0055250D">
        <w:rPr>
          <w:b/>
          <w:bCs/>
        </w:rPr>
        <w:t>эмоциональный интеллект</w:t>
      </w:r>
    </w:p>
    <w:p w:rsidR="00C062A9" w:rsidRDefault="00C062A9" w:rsidP="00C062A9">
      <w:r w:rsidRPr="00200CEF">
        <w:rPr>
          <w:iCs/>
        </w:rPr>
        <w:t xml:space="preserve">Эмоциональный интеллект – </w:t>
      </w:r>
      <w:r>
        <w:rPr>
          <w:iCs/>
        </w:rPr>
        <w:t>это сложный набор различных навыков</w:t>
      </w:r>
      <w:r w:rsidRPr="00200CEF">
        <w:rPr>
          <w:iCs/>
        </w:rPr>
        <w:t>.</w:t>
      </w:r>
      <w:r>
        <w:rPr>
          <w:b/>
          <w:iCs/>
        </w:rPr>
        <w:t xml:space="preserve"> </w:t>
      </w:r>
      <w:r w:rsidRPr="00200CEF">
        <w:rPr>
          <w:iCs/>
        </w:rPr>
        <w:t xml:space="preserve">С одной стороны, можно говорить о </w:t>
      </w:r>
      <w:r w:rsidRPr="00200CEF">
        <w:rPr>
          <w:b/>
          <w:i/>
          <w:iCs/>
        </w:rPr>
        <w:t>личной компетентности</w:t>
      </w:r>
      <w:r>
        <w:t xml:space="preserve"> – это умение распознавать собственные эмоции и замечать, как они влияют на поведение (чаще всего вне зависимости от нашего желания), а также умение управлять своим состоянием, например, тормозить импульсивные реакции и действовать разумно. </w:t>
      </w:r>
    </w:p>
    <w:p w:rsidR="00C062A9" w:rsidRDefault="00C062A9" w:rsidP="00C062A9">
      <w:r>
        <w:t xml:space="preserve">Пример личной компетентности – способность справляться со стрессом. Стресс переживают в той или иной мере все люди. Но дело не в том, у кого его больше, у кого меньше, а в том, насколько человек способен управлять уровнем напряжения. </w:t>
      </w:r>
    </w:p>
    <w:p w:rsidR="00C062A9" w:rsidRDefault="00C062A9" w:rsidP="00C062A9">
      <w:r w:rsidRPr="00200CEF">
        <w:rPr>
          <w:iCs/>
        </w:rPr>
        <w:t xml:space="preserve">Кроме личной компетентности, есть также </w:t>
      </w:r>
      <w:r w:rsidRPr="00200CEF">
        <w:rPr>
          <w:b/>
          <w:i/>
          <w:iCs/>
        </w:rPr>
        <w:t>социальная компетентность</w:t>
      </w:r>
      <w:r>
        <w:rPr>
          <w:b/>
          <w:i/>
          <w:iCs/>
        </w:rPr>
        <w:t>,</w:t>
      </w:r>
      <w:r>
        <w:t xml:space="preserve"> которая заключается в понимании чужих эмоций и намерений и в умении управлять отношениями с другими людьми. Так, на работе EQ помогает поддерживать нужные контакты, мотивировать подчинённых и превосходить соперников. </w:t>
      </w:r>
    </w:p>
    <w:p w:rsidR="00C062A9" w:rsidRDefault="00C062A9" w:rsidP="00C062A9">
      <w:r>
        <w:t>В одном исследовании был измерен уровень EQ сотрудников, занимающих разные позиции в корпоративной иерархии. Выяснилось, что очень высокий уровень эмоционального интеллекта имеют 90% руководителей крупных международных компаний и всего 20% рядовых работников. Затем исследователи сравнили уровень EQ и зарплаты и вывели прямую зависимость: каждый пункт эмоционального интеллекта добавляет 2% к ежегодной зарплате.</w:t>
      </w:r>
    </w:p>
    <w:p w:rsidR="00C062A9" w:rsidRDefault="00C062A9" w:rsidP="00C062A9"/>
    <w:p w:rsidR="00C062A9" w:rsidRPr="00C062A9" w:rsidRDefault="00C062A9" w:rsidP="00C062A9">
      <w:r>
        <w:t xml:space="preserve">Личная и социальная компетентность крепко </w:t>
      </w:r>
      <w:proofErr w:type="gramStart"/>
      <w:r>
        <w:t>переплетены</w:t>
      </w:r>
      <w:proofErr w:type="gramEnd"/>
      <w:r>
        <w:t xml:space="preserve">. Чем лучше человек распознаёт свои эмоции и умеет их выражать, тем ему проще понять, что ощущают другие люди. И личная, и социальная компетентность требуют развития четырёх основных способностей. </w:t>
      </w:r>
    </w:p>
    <w:p w:rsidR="00C062A9" w:rsidRPr="00C062A9" w:rsidRDefault="00C062A9" w:rsidP="00C062A9">
      <w:pPr>
        <w:rPr>
          <w:iCs/>
        </w:rPr>
      </w:pPr>
      <w:r>
        <w:rPr>
          <w:b/>
        </w:rPr>
        <w:t>1. Распознавать эмоции по внешним признакам</w:t>
      </w:r>
      <w:r>
        <w:rPr>
          <w:b/>
          <w:iCs/>
        </w:rPr>
        <w:t xml:space="preserve">. </w:t>
      </w:r>
      <w:r w:rsidRPr="00CA5906">
        <w:rPr>
          <w:iCs/>
        </w:rPr>
        <w:t xml:space="preserve">Люди </w:t>
      </w:r>
      <w:proofErr w:type="gramStart"/>
      <w:r w:rsidRPr="00CA5906">
        <w:rPr>
          <w:iCs/>
        </w:rPr>
        <w:t>с</w:t>
      </w:r>
      <w:proofErr w:type="gramEnd"/>
      <w:r w:rsidRPr="00CA5906">
        <w:rPr>
          <w:iCs/>
        </w:rPr>
        <w:t xml:space="preserve"> </w:t>
      </w:r>
      <w:proofErr w:type="gramStart"/>
      <w:r w:rsidRPr="00CA5906">
        <w:rPr>
          <w:iCs/>
        </w:rPr>
        <w:t>высоким</w:t>
      </w:r>
      <w:proofErr w:type="gramEnd"/>
      <w:r w:rsidRPr="00CA5906">
        <w:rPr>
          <w:iCs/>
        </w:rPr>
        <w:t xml:space="preserve"> </w:t>
      </w:r>
      <w:r w:rsidRPr="00CA5906">
        <w:rPr>
          <w:iCs/>
          <w:lang w:val="it-IT"/>
        </w:rPr>
        <w:t>EQ</w:t>
      </w:r>
      <w:r w:rsidRPr="00CA5906">
        <w:rPr>
          <w:iCs/>
        </w:rPr>
        <w:t xml:space="preserve"> </w:t>
      </w:r>
      <w:r>
        <w:rPr>
          <w:iCs/>
        </w:rPr>
        <w:t xml:space="preserve">очень наблюдательны: они подмечают малейшие изменения в своём теле и в поведении другим людей. Они знают, что означает сухость во рту (часто это стыд) или бабочки в животе (приятное волнение). «Маркеры» у разных людей могут различаться, поэтому важно наблюдать за своими ощущениями, чтобы понять, о чём они сигнализируют.  </w:t>
      </w:r>
    </w:p>
    <w:p w:rsidR="00C062A9" w:rsidRDefault="00C062A9" w:rsidP="00C062A9">
      <w:r>
        <w:rPr>
          <w:b/>
        </w:rPr>
        <w:t xml:space="preserve">2. Учитывать испытываемые эмоции </w:t>
      </w:r>
      <w:r w:rsidRPr="00915E39">
        <w:rPr>
          <w:b/>
          <w:iCs/>
        </w:rPr>
        <w:t>в мыслительной деятельности</w:t>
      </w:r>
      <w:r>
        <w:rPr>
          <w:b/>
          <w:iCs/>
        </w:rPr>
        <w:t xml:space="preserve">. </w:t>
      </w:r>
      <w:r w:rsidRPr="00B62DA1">
        <w:rPr>
          <w:iCs/>
        </w:rPr>
        <w:t xml:space="preserve">Человек, который </w:t>
      </w:r>
      <w:r>
        <w:t xml:space="preserve">не понимает или отрицает свои эмоции, часто действует поспешно и принимает ошибочные решения. Развитый </w:t>
      </w:r>
      <w:r w:rsidRPr="00CA5906">
        <w:rPr>
          <w:iCs/>
          <w:lang w:val="it-IT"/>
        </w:rPr>
        <w:t>EQ</w:t>
      </w:r>
      <w:r>
        <w:rPr>
          <w:iCs/>
        </w:rPr>
        <w:t xml:space="preserve"> означает, что вы способны </w:t>
      </w:r>
      <w:r>
        <w:t>видеть мир под разным углом: вставать на позицию другого, посмотреть на себя со стороны, оценить ситуацию с разных точек зрения. Испытываемые эмоции, когда вы их осознаёте, помогают ответить на вопрос «почему» происходит то, что происходит и как можно на это повлиять.</w:t>
      </w:r>
    </w:p>
    <w:p w:rsidR="00C062A9" w:rsidRDefault="00C062A9" w:rsidP="00C062A9">
      <w:r>
        <w:rPr>
          <w:b/>
        </w:rPr>
        <w:t xml:space="preserve">3. </w:t>
      </w:r>
      <w:r w:rsidRPr="00915E39">
        <w:rPr>
          <w:b/>
        </w:rPr>
        <w:t>П</w:t>
      </w:r>
      <w:r w:rsidRPr="00915E39">
        <w:rPr>
          <w:b/>
          <w:iCs/>
        </w:rPr>
        <w:t>онима</w:t>
      </w:r>
      <w:r>
        <w:rPr>
          <w:b/>
          <w:iCs/>
        </w:rPr>
        <w:t xml:space="preserve">ть механизмы </w:t>
      </w:r>
      <w:r w:rsidRPr="00915E39">
        <w:rPr>
          <w:b/>
          <w:iCs/>
        </w:rPr>
        <w:t>эмоци</w:t>
      </w:r>
      <w:r>
        <w:rPr>
          <w:b/>
          <w:iCs/>
        </w:rPr>
        <w:t xml:space="preserve">ональной жизни. </w:t>
      </w:r>
      <w:r w:rsidRPr="00977A99">
        <w:rPr>
          <w:iCs/>
        </w:rPr>
        <w:t xml:space="preserve">Человек с высоким уровнем </w:t>
      </w:r>
      <w:r w:rsidRPr="00CA5906">
        <w:rPr>
          <w:iCs/>
          <w:lang w:val="it-IT"/>
        </w:rPr>
        <w:t>EQ</w:t>
      </w:r>
      <w:r>
        <w:rPr>
          <w:iCs/>
        </w:rPr>
        <w:t xml:space="preserve"> </w:t>
      </w:r>
      <w:r>
        <w:t>может предугадать, какие эмоции его ожидают в той или иной ситуации, а значит, может заранее направить ход событий в нужное русло. Он всегда замечает переходы от одной эмоции к другой и понимает их причину. Эта способность играет ключевую роль в управлении эмоциональной жизнью.</w:t>
      </w:r>
    </w:p>
    <w:p w:rsidR="00C062A9" w:rsidRPr="00C062A9" w:rsidRDefault="00C062A9" w:rsidP="00C062A9">
      <w:r>
        <w:rPr>
          <w:b/>
        </w:rPr>
        <w:t>4. Влиять на своё</w:t>
      </w:r>
      <w:r>
        <w:rPr>
          <w:b/>
          <w:iCs/>
        </w:rPr>
        <w:t xml:space="preserve"> эмоциональное состояние.</w:t>
      </w:r>
      <w:r>
        <w:t xml:space="preserve"> Информацию, которую можно получить, наблюдая за своими эмоциями, можно использовать себе на пользу. Например, заметив определенные сигналы от своего тела, можно быстро погасить ненужные переживания (и справиться со стрессом); уловив изменение настроения собеседника, можно вовремя уйти от конфликта и т.д.</w:t>
      </w:r>
    </w:p>
    <w:p w:rsidR="00C062A9" w:rsidRDefault="00C062A9" w:rsidP="00C062A9">
      <w:pPr>
        <w:rPr>
          <w:b/>
        </w:rPr>
      </w:pPr>
    </w:p>
    <w:p w:rsidR="00C062A9" w:rsidRDefault="00C062A9" w:rsidP="00C062A9">
      <w:pPr>
        <w:rPr>
          <w:b/>
        </w:rPr>
      </w:pPr>
      <w:r>
        <w:rPr>
          <w:b/>
        </w:rPr>
        <w:t>Хорошо ли у вас развит эмоциональный интеллект: экспресс-тест</w:t>
      </w:r>
    </w:p>
    <w:p w:rsidR="00C062A9" w:rsidRPr="00F16C59" w:rsidRDefault="00C062A9" w:rsidP="00C062A9">
      <w:r>
        <w:t>Следующие десять вопросов помогут вам понять степень развития эмоционального интеллекта. Отвечайте «да» или «нет».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Можете ли вы испытывать сильные чувства, включая гнев, печаль, страх, отвращение, радость?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Чувствуете ли вы свои эмоции физически? К примеру, когда грустно, появляется тяжесть в груди или животе; если вы волнуетесь, то стоит ком в горле?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Вы когда-нибудь принимаете решения, основываясь на интуиции? Бывает, что вы принимаете решения, основываясь на эмоциях?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Когда тело сигналит, что что-то идёт не так, например, начинает сосать под ложечкой или по спине бегут мурашки, вы доверяете своим ощущениям?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lastRenderedPageBreak/>
        <w:t>Вы принимаете все свои эмоции? Вы позволяете себе чувствовать гнев, печаль или страх без того, чтобы осуждать себя за эти переживания или подавлять их?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Вы обращаете внимание на то, как меняется эмоциональное состояние? Вы обычно испытываете много разных эмоций в течение дня?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Вы можете говорить о своих эмоциях?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Чувствуете ли вы, что другие люди понимают ваши чувства?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Когда другие знают о ваших эмоциях, устраивает ли вас это?</w:t>
      </w:r>
    </w:p>
    <w:p w:rsidR="00C062A9" w:rsidRDefault="00C062A9" w:rsidP="00C062A9">
      <w:pPr>
        <w:pStyle w:val="aa"/>
        <w:numPr>
          <w:ilvl w:val="0"/>
          <w:numId w:val="17"/>
        </w:numPr>
        <w:spacing w:after="0" w:line="360" w:lineRule="auto"/>
        <w:ind w:right="566"/>
        <w:jc w:val="both"/>
      </w:pPr>
      <w:r>
        <w:t>Вы чувствительны к эмоциям других людей? Легко ли вам поставить себя на место другого?</w:t>
      </w:r>
    </w:p>
    <w:p w:rsidR="00C062A9" w:rsidRDefault="00C062A9" w:rsidP="00C062A9"/>
    <w:p w:rsidR="00C062A9" w:rsidRDefault="00C062A9" w:rsidP="00C062A9">
      <w:r>
        <w:t xml:space="preserve">Чем чаще вы отвечаете «нет», тем больше следует работать над своим </w:t>
      </w:r>
      <w:r>
        <w:rPr>
          <w:lang w:val="it-IT"/>
        </w:rPr>
        <w:t>EQ</w:t>
      </w:r>
      <w:r w:rsidRPr="00CF5721">
        <w:t xml:space="preserve">. </w:t>
      </w:r>
      <w:r>
        <w:t xml:space="preserve">Первым делом надо понять, </w:t>
      </w:r>
      <w:r>
        <w:rPr>
          <w:bCs/>
        </w:rPr>
        <w:t xml:space="preserve">что </w:t>
      </w:r>
      <w:proofErr w:type="gramStart"/>
      <w:r>
        <w:rPr>
          <w:bCs/>
        </w:rPr>
        <w:t>представляют из себя</w:t>
      </w:r>
      <w:proofErr w:type="gramEnd"/>
      <w:r>
        <w:rPr>
          <w:bCs/>
        </w:rPr>
        <w:t xml:space="preserve"> эмоции.</w:t>
      </w:r>
    </w:p>
    <w:p w:rsidR="00C062A9" w:rsidRDefault="00C062A9" w:rsidP="00C062A9"/>
    <w:p w:rsidR="00C062A9" w:rsidRPr="00C062A9" w:rsidRDefault="00C062A9" w:rsidP="00C062A9">
      <w:pPr>
        <w:rPr>
          <w:b/>
        </w:rPr>
      </w:pPr>
      <w:r>
        <w:rPr>
          <w:b/>
        </w:rPr>
        <w:t>Что вы знаете о своих эмоциях?</w:t>
      </w:r>
    </w:p>
    <w:p w:rsidR="00C062A9" w:rsidRDefault="00C062A9" w:rsidP="00C062A9">
      <w:pPr>
        <w:rPr>
          <w:bCs/>
        </w:rPr>
      </w:pPr>
      <w:r w:rsidRPr="006B2A72">
        <w:rPr>
          <w:bCs/>
        </w:rPr>
        <w:t>Эмоции – это субъективные состояния</w:t>
      </w:r>
      <w:r>
        <w:rPr>
          <w:bCs/>
        </w:rPr>
        <w:t xml:space="preserve">, </w:t>
      </w:r>
      <w:r w:rsidRPr="006B2A72">
        <w:rPr>
          <w:bCs/>
        </w:rPr>
        <w:t>возникаю</w:t>
      </w:r>
      <w:r>
        <w:rPr>
          <w:bCs/>
        </w:rPr>
        <w:t>щие как</w:t>
      </w:r>
      <w:r w:rsidRPr="006B2A72">
        <w:rPr>
          <w:bCs/>
        </w:rPr>
        <w:t xml:space="preserve"> ответ на внешни</w:t>
      </w:r>
      <w:r>
        <w:rPr>
          <w:bCs/>
        </w:rPr>
        <w:t xml:space="preserve">е или </w:t>
      </w:r>
      <w:r w:rsidRPr="006B2A72">
        <w:rPr>
          <w:bCs/>
        </w:rPr>
        <w:t>внутренни</w:t>
      </w:r>
      <w:r>
        <w:rPr>
          <w:bCs/>
        </w:rPr>
        <w:t>е</w:t>
      </w:r>
      <w:r w:rsidRPr="006B2A72">
        <w:rPr>
          <w:bCs/>
        </w:rPr>
        <w:t xml:space="preserve"> раздражител</w:t>
      </w:r>
      <w:r>
        <w:rPr>
          <w:bCs/>
        </w:rPr>
        <w:t xml:space="preserve">и. Удовольствие, </w:t>
      </w:r>
      <w:r w:rsidRPr="006B2A72">
        <w:rPr>
          <w:bCs/>
        </w:rPr>
        <w:t>радост</w:t>
      </w:r>
      <w:r>
        <w:rPr>
          <w:bCs/>
        </w:rPr>
        <w:t>ь</w:t>
      </w:r>
      <w:r w:rsidRPr="006B2A72">
        <w:rPr>
          <w:bCs/>
        </w:rPr>
        <w:t>, страх, гнев</w:t>
      </w:r>
      <w:r>
        <w:rPr>
          <w:bCs/>
        </w:rPr>
        <w:t xml:space="preserve"> и другие переживания – это не что </w:t>
      </w:r>
      <w:proofErr w:type="gramStart"/>
      <w:r>
        <w:rPr>
          <w:bCs/>
        </w:rPr>
        <w:t>иное</w:t>
      </w:r>
      <w:proofErr w:type="gramEnd"/>
      <w:r>
        <w:rPr>
          <w:bCs/>
        </w:rPr>
        <w:t xml:space="preserve"> как мгновенная и автоматическая реакция организма, которая сначала появляется и направляет наше поведение и лишь потом осознаётся. Проще говоря, эмоции </w:t>
      </w:r>
      <w:r w:rsidRPr="00167F72">
        <w:rPr>
          <w:bCs/>
          <w:i/>
        </w:rPr>
        <w:t>нельзя контролировать</w:t>
      </w:r>
      <w:r>
        <w:rPr>
          <w:bCs/>
        </w:rPr>
        <w:t>.</w:t>
      </w:r>
    </w:p>
    <w:p w:rsidR="00C062A9" w:rsidRPr="00C062A9" w:rsidRDefault="00C062A9" w:rsidP="00C062A9">
      <w:pPr>
        <w:rPr>
          <w:bCs/>
        </w:rPr>
      </w:pPr>
    </w:p>
    <w:p w:rsidR="00C062A9" w:rsidRPr="00C062A9" w:rsidRDefault="00C062A9" w:rsidP="00C062A9">
      <w:pPr>
        <w:rPr>
          <w:b/>
          <w:bCs/>
          <w:i/>
        </w:rPr>
      </w:pPr>
      <w:r w:rsidRPr="00F61EB8">
        <w:rPr>
          <w:b/>
          <w:bCs/>
          <w:i/>
        </w:rPr>
        <w:t>Зачем нужны эмоции?</w:t>
      </w:r>
    </w:p>
    <w:p w:rsidR="00C062A9" w:rsidRDefault="00C062A9" w:rsidP="00C062A9">
      <w:r>
        <w:rPr>
          <w:bCs/>
        </w:rPr>
        <w:t xml:space="preserve">Эмоции выполняют важную </w:t>
      </w:r>
      <w:r w:rsidRPr="005D3B44">
        <w:rPr>
          <w:iCs/>
        </w:rPr>
        <w:t>биологическую функцию</w:t>
      </w:r>
      <w:r>
        <w:rPr>
          <w:iCs/>
        </w:rPr>
        <w:t xml:space="preserve"> – они дают положительную или отрицательную </w:t>
      </w:r>
      <w:r w:rsidRPr="00F61EB8">
        <w:rPr>
          <w:i/>
          <w:iCs/>
        </w:rPr>
        <w:t>оценку</w:t>
      </w:r>
      <w:r>
        <w:rPr>
          <w:iCs/>
        </w:rPr>
        <w:t xml:space="preserve"> внешним событиям и запускают соответствующий ответ (</w:t>
      </w:r>
      <w:r>
        <w:t xml:space="preserve">мобилизация организма для нападения, бегства или удовлетворения потребности). </w:t>
      </w:r>
    </w:p>
    <w:p w:rsidR="00C062A9" w:rsidRDefault="00C062A9" w:rsidP="00C062A9">
      <w:pPr>
        <w:rPr>
          <w:bCs/>
        </w:rPr>
      </w:pPr>
      <w:r>
        <w:t>Эмоции также выполняют функцию положительного или отрицательного подкрепления, помогая закрепить одни виды поведения и устранить другие. Они участвуют в важнейшем для человека процессе – в принятии решений. Развивать эмоциональный интеллект нужно для того, чтобы эмоции не подводили, когда вы стоите перед важным жизненным выбором.</w:t>
      </w:r>
    </w:p>
    <w:p w:rsidR="00C062A9" w:rsidRDefault="00C062A9" w:rsidP="00C062A9">
      <w:pPr>
        <w:rPr>
          <w:bCs/>
        </w:rPr>
      </w:pPr>
    </w:p>
    <w:p w:rsidR="00C062A9" w:rsidRPr="00C062A9" w:rsidRDefault="00C062A9" w:rsidP="00C062A9">
      <w:pPr>
        <w:rPr>
          <w:b/>
          <w:i/>
        </w:rPr>
      </w:pPr>
      <w:r>
        <w:rPr>
          <w:b/>
          <w:i/>
        </w:rPr>
        <w:t xml:space="preserve">Где </w:t>
      </w:r>
      <w:r w:rsidRPr="00240B46">
        <w:rPr>
          <w:b/>
          <w:i/>
        </w:rPr>
        <w:t xml:space="preserve"> образуются</w:t>
      </w:r>
      <w:r>
        <w:rPr>
          <w:b/>
          <w:i/>
        </w:rPr>
        <w:t xml:space="preserve"> эмоции?</w:t>
      </w:r>
    </w:p>
    <w:p w:rsidR="00C062A9" w:rsidRDefault="00C062A9" w:rsidP="00C062A9">
      <w:r>
        <w:t xml:space="preserve">Хотя мы говорим «страх в сердце», «радость на душе», все эмоции рождаются в мозге. При этом не существует какого-то единого центра, который бы отвечал за эмоции. Как и все сложные формы психической деятельности, эмоции происходят сразу из нескольких зон мозга: </w:t>
      </w:r>
      <w:proofErr w:type="spellStart"/>
      <w:r>
        <w:t>гиппокамп</w:t>
      </w:r>
      <w:proofErr w:type="spellEnd"/>
      <w:r>
        <w:t xml:space="preserve">, таламус, миндалина, мозолистое тело, лобная доля и др. Вместе они называются </w:t>
      </w:r>
      <w:proofErr w:type="spellStart"/>
      <w:r w:rsidRPr="00167F72">
        <w:rPr>
          <w:i/>
        </w:rPr>
        <w:t>лимбической</w:t>
      </w:r>
      <w:proofErr w:type="spellEnd"/>
      <w:r w:rsidRPr="00167F72">
        <w:rPr>
          <w:i/>
        </w:rPr>
        <w:t xml:space="preserve"> системой</w:t>
      </w:r>
      <w:r>
        <w:t xml:space="preserve">. </w:t>
      </w:r>
    </w:p>
    <w:p w:rsidR="00C062A9" w:rsidRDefault="00C062A9" w:rsidP="00C062A9"/>
    <w:p w:rsidR="00C062A9" w:rsidRDefault="00C062A9" w:rsidP="00C062A9">
      <w:r>
        <w:t xml:space="preserve">Благодаря сложной организации мозговой системы мы </w:t>
      </w:r>
      <w:proofErr w:type="gramStart"/>
      <w:r>
        <w:t>можем испытывать целую</w:t>
      </w:r>
      <w:proofErr w:type="gramEnd"/>
      <w:r>
        <w:t xml:space="preserve"> гамму эмоций одновременно. Например, вы достигли поставленной цели. Переживания по этому поводу могут быть противоречивыми: радость от успеха; тревога о том, что теперь делать с этим успехом; беспокойство, как его сохранить, и пр. Проявления в теле также разнообразны: в ответ на один раздражитель человек может ощутить повышенное слюноотделение, изменение сердечного ритма и дыхания, сужение или расширение зрачков, повышение или понижение температуры тела, изменение голоса (например, внезапный хрип). </w:t>
      </w:r>
    </w:p>
    <w:p w:rsidR="00C062A9" w:rsidRDefault="00C062A9" w:rsidP="00C062A9">
      <w:r>
        <w:t>С точки зрения эмоционального интеллекта нас интересуют, прежде всего, три мозговые структуры.</w:t>
      </w:r>
    </w:p>
    <w:p w:rsidR="00C062A9" w:rsidRDefault="00C062A9" w:rsidP="00C062A9"/>
    <w:p w:rsidR="00C062A9" w:rsidRPr="003F736F" w:rsidRDefault="00C062A9" w:rsidP="00C062A9">
      <w:r>
        <w:rPr>
          <w:b/>
        </w:rPr>
        <w:t xml:space="preserve">1. Таламус: первичная обработка стимулов. </w:t>
      </w:r>
      <w:r w:rsidRPr="00976344">
        <w:t>Нервные импульсы от органов чувств</w:t>
      </w:r>
      <w:r>
        <w:t xml:space="preserve"> поступают сначала в таламус и превращаются в </w:t>
      </w:r>
      <w:r w:rsidRPr="00976344">
        <w:rPr>
          <w:i/>
        </w:rPr>
        <w:t>информацию</w:t>
      </w:r>
      <w:r>
        <w:t xml:space="preserve"> о </w:t>
      </w:r>
      <w:r w:rsidRPr="007D58D8">
        <w:t>температур</w:t>
      </w:r>
      <w:r>
        <w:t xml:space="preserve">е, размере, цвете, силе и прочих характеристиках стимула. Далее эта информация </w:t>
      </w:r>
      <w:r w:rsidRPr="007D58D8">
        <w:t>расход</w:t>
      </w:r>
      <w:r>
        <w:t xml:space="preserve">ится в </w:t>
      </w:r>
      <w:r w:rsidRPr="007D58D8">
        <w:t>дв</w:t>
      </w:r>
      <w:r>
        <w:t>ух направлениях:</w:t>
      </w:r>
      <w:r w:rsidRPr="007D58D8">
        <w:t xml:space="preserve"> в кору головного мозга, </w:t>
      </w:r>
      <w:r>
        <w:t>где осознаётся как з</w:t>
      </w:r>
      <w:r w:rsidRPr="007D58D8">
        <w:t xml:space="preserve">рительный, слуховой </w:t>
      </w:r>
      <w:r>
        <w:t xml:space="preserve">и др. </w:t>
      </w:r>
      <w:r w:rsidRPr="007D58D8">
        <w:t>образ</w:t>
      </w:r>
      <w:r>
        <w:t>;</w:t>
      </w:r>
      <w:r w:rsidRPr="007D58D8">
        <w:t xml:space="preserve"> </w:t>
      </w:r>
      <w:r>
        <w:t xml:space="preserve">и в </w:t>
      </w:r>
      <w:r w:rsidRPr="007D58D8">
        <w:t>гипоталамус</w:t>
      </w:r>
      <w:r>
        <w:t xml:space="preserve">, где получает </w:t>
      </w:r>
      <w:r w:rsidRPr="00976344">
        <w:rPr>
          <w:i/>
        </w:rPr>
        <w:t>эмоциональную окраску</w:t>
      </w:r>
      <w:r>
        <w:rPr>
          <w:i/>
        </w:rPr>
        <w:t xml:space="preserve">. </w:t>
      </w:r>
      <w:r>
        <w:t xml:space="preserve">На этом этапе оценка стимула очень грубая: всё, что важно понять, это представляет ли он </w:t>
      </w:r>
      <w:r w:rsidRPr="003F736F">
        <w:t xml:space="preserve">опасность </w:t>
      </w:r>
      <w:r>
        <w:t xml:space="preserve">для организма. Ответ (бегство или нападение) формируется так быстро, что человек сначала действует и </w:t>
      </w:r>
      <w:proofErr w:type="gramStart"/>
      <w:r>
        <w:t>лишь</w:t>
      </w:r>
      <w:proofErr w:type="gramEnd"/>
      <w:r>
        <w:t xml:space="preserve"> потом осознаёт это действие.</w:t>
      </w:r>
    </w:p>
    <w:p w:rsidR="00C062A9" w:rsidRDefault="00C062A9" w:rsidP="00C062A9">
      <w:pPr>
        <w:rPr>
          <w:b/>
        </w:rPr>
      </w:pPr>
    </w:p>
    <w:p w:rsidR="00C062A9" w:rsidRDefault="00C062A9" w:rsidP="00C062A9">
      <w:r>
        <w:rPr>
          <w:b/>
        </w:rPr>
        <w:t xml:space="preserve">2. </w:t>
      </w:r>
      <w:r w:rsidRPr="003F736F">
        <w:rPr>
          <w:b/>
        </w:rPr>
        <w:t>Миндалевидное тело</w:t>
      </w:r>
      <w:r>
        <w:rPr>
          <w:b/>
        </w:rPr>
        <w:t xml:space="preserve">: непроизвольный эмоциональный ответ. </w:t>
      </w:r>
      <w:r w:rsidRPr="007D58D8">
        <w:t>Миндалины расположены внутри височной доли, по одной в каждом полушарии. Здесь</w:t>
      </w:r>
      <w:r>
        <w:t xml:space="preserve"> рождаются собственно эмоции – гнев, страх, радость и др. Если стимулировать миндалину током, животные проявляют агрессию. Если удалить миндалину, животное становится совершенно ручным, не демонстрируют ни агрессию, ни опасения, ни аппетит, ни сексуальные реакции. Оно может вовсе не есть, а может, наоборот, есть без остановки. Такие же крайности наблюдаются в сексуальном поведении. Сознательно контролировать реакции, зарождающиеся в миндалине, невозможно.</w:t>
      </w:r>
    </w:p>
    <w:p w:rsidR="00C062A9" w:rsidRPr="006B2A72" w:rsidRDefault="00C062A9" w:rsidP="00C062A9"/>
    <w:p w:rsidR="00C062A9" w:rsidRDefault="00C062A9" w:rsidP="00C062A9">
      <w:r>
        <w:rPr>
          <w:b/>
        </w:rPr>
        <w:t xml:space="preserve">3. Префронтальная кора: </w:t>
      </w:r>
      <w:r w:rsidRPr="00F21041">
        <w:rPr>
          <w:b/>
        </w:rPr>
        <w:t>рациональная оценка происходящего.</w:t>
      </w:r>
      <w:r>
        <w:t xml:space="preserve"> Здесь эмоции, наконец,  осознаются и обретают не только биологический, но и социальный смысл. Так, люди с повреждениями коры неспособны планировать своё поведение, оценивать эффективность различных действий и мотивировать себя на достижении цели. Ещё раз подчеркнём, что на этом этапе эмоция уже родилась и уже заставила тело импульсивно действовать. </w:t>
      </w:r>
    </w:p>
    <w:p w:rsidR="00C062A9" w:rsidRDefault="00C062A9" w:rsidP="00C062A9">
      <w:pPr>
        <w:rPr>
          <w:b/>
        </w:rPr>
      </w:pPr>
    </w:p>
    <w:p w:rsidR="00C062A9" w:rsidRPr="00240B46" w:rsidRDefault="00C062A9" w:rsidP="00C062A9">
      <w:pPr>
        <w:rPr>
          <w:b/>
          <w:bCs/>
          <w:i/>
        </w:rPr>
      </w:pPr>
      <w:r>
        <w:rPr>
          <w:b/>
          <w:bCs/>
          <w:i/>
        </w:rPr>
        <w:t xml:space="preserve">Как управлять </w:t>
      </w:r>
      <w:r w:rsidRPr="00240B46">
        <w:rPr>
          <w:b/>
          <w:bCs/>
          <w:i/>
        </w:rPr>
        <w:t>эмоци</w:t>
      </w:r>
      <w:r>
        <w:rPr>
          <w:b/>
          <w:bCs/>
          <w:i/>
        </w:rPr>
        <w:t>ями, если их невозможно контролировать?</w:t>
      </w:r>
    </w:p>
    <w:p w:rsidR="00C062A9" w:rsidRDefault="00C062A9" w:rsidP="00C062A9">
      <w:pPr>
        <w:rPr>
          <w:bCs/>
        </w:rPr>
      </w:pPr>
    </w:p>
    <w:p w:rsidR="00C062A9" w:rsidRPr="00C062A9" w:rsidRDefault="00C062A9" w:rsidP="00C062A9">
      <w:pPr>
        <w:rPr>
          <w:bCs/>
        </w:rPr>
      </w:pPr>
      <w:r>
        <w:rPr>
          <w:bCs/>
        </w:rPr>
        <w:lastRenderedPageBreak/>
        <w:t xml:space="preserve">Как мы увидели, эмоции рождаются в мозге вне зависимости от нашего желания и проявляются прежде, чем мы их осознаём. Это означает, что </w:t>
      </w:r>
      <w:r w:rsidRPr="003F736F">
        <w:rPr>
          <w:b/>
          <w:bCs/>
        </w:rPr>
        <w:t xml:space="preserve">человек не может </w:t>
      </w:r>
      <w:r>
        <w:rPr>
          <w:b/>
          <w:bCs/>
        </w:rPr>
        <w:t xml:space="preserve">напрямую </w:t>
      </w:r>
      <w:r w:rsidRPr="003F736F">
        <w:rPr>
          <w:b/>
          <w:bCs/>
        </w:rPr>
        <w:t>управлять эмоциями</w:t>
      </w:r>
      <w:r>
        <w:rPr>
          <w:bCs/>
        </w:rPr>
        <w:t xml:space="preserve">, он может лишь управлять своим поведением. Невозможно запретить себе испытывать страх или гнев, но можно </w:t>
      </w:r>
      <w:r w:rsidRPr="003F736F">
        <w:rPr>
          <w:bCs/>
          <w:i/>
        </w:rPr>
        <w:t>подавить</w:t>
      </w:r>
      <w:r>
        <w:rPr>
          <w:bCs/>
        </w:rPr>
        <w:t xml:space="preserve"> связанные с этим слова и действия. Безусловно, подавление – не самая хорошая и безопасная стратегия. Гораздо эффективнее заранее </w:t>
      </w:r>
      <w:r w:rsidRPr="003F736F">
        <w:rPr>
          <w:bCs/>
          <w:i/>
        </w:rPr>
        <w:t>направлять</w:t>
      </w:r>
      <w:r w:rsidRPr="003F736F">
        <w:rPr>
          <w:bCs/>
        </w:rPr>
        <w:t xml:space="preserve"> эмоции, которые</w:t>
      </w:r>
      <w:r>
        <w:rPr>
          <w:bCs/>
        </w:rPr>
        <w:t xml:space="preserve"> ещё не родились</w:t>
      </w:r>
      <w:r w:rsidRPr="003F736F">
        <w:rPr>
          <w:bCs/>
        </w:rPr>
        <w:t xml:space="preserve">. </w:t>
      </w:r>
      <w:r>
        <w:rPr>
          <w:bCs/>
        </w:rPr>
        <w:t>Для этого нужно первым делом перестать отрицать свои переживания, а наоборот внимательно за ними наблюдать – какие реакции рождаются в ответ на разные жизненные ситуации. Познакомившись со своими эмоциями, вы сможете задавать для них нужное русло. Итак, мы подошли к вопросу, как стать эмоционально умнее.</w:t>
      </w:r>
    </w:p>
    <w:p w:rsidR="00C062A9" w:rsidRDefault="00C062A9" w:rsidP="00C062A9">
      <w:pPr>
        <w:rPr>
          <w:b/>
        </w:rPr>
      </w:pPr>
    </w:p>
    <w:p w:rsidR="00C062A9" w:rsidRPr="00D14813" w:rsidRDefault="00C062A9" w:rsidP="00C062A9">
      <w:pPr>
        <w:rPr>
          <w:b/>
        </w:rPr>
      </w:pPr>
      <w:r w:rsidRPr="00D14813">
        <w:rPr>
          <w:b/>
        </w:rPr>
        <w:t>Как развивать эмоциональный интеллект</w:t>
      </w:r>
    </w:p>
    <w:p w:rsidR="00C062A9" w:rsidRPr="00C062A9" w:rsidRDefault="00C062A9" w:rsidP="00C062A9">
      <w:r>
        <w:t xml:space="preserve">Некоторые люди от природы имеют хороший эмоциональный интеллект, но при желании любой человек может достичь высокого уровня </w:t>
      </w:r>
      <w:r>
        <w:rPr>
          <w:lang w:val="it-IT"/>
        </w:rPr>
        <w:t>EQ</w:t>
      </w:r>
      <w:r>
        <w:t xml:space="preserve">. Внимание к своим мыслям и ощущениям со временем поможет лучше распознавать не только свои эмоции, но и переживания других людей, направляя эмоциональные потоки в нужное русло. </w:t>
      </w:r>
      <w:r w:rsidRPr="00BC3F3F">
        <w:t>Существует пять ключевых навыков для развития эмоционального интеллекта</w:t>
      </w:r>
      <w:r>
        <w:t xml:space="preserve">, развивая которые, вы автоматически повышаете свой </w:t>
      </w:r>
      <w:r>
        <w:rPr>
          <w:lang w:val="it-IT"/>
        </w:rPr>
        <w:t>EQ</w:t>
      </w:r>
      <w:r w:rsidRPr="00BC3F3F">
        <w:t>.</w:t>
      </w:r>
    </w:p>
    <w:p w:rsidR="00C062A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  <w:i/>
        </w:rPr>
      </w:pPr>
      <w:r w:rsidRPr="00736DB0">
        <w:rPr>
          <w:b/>
          <w:i/>
          <w:iCs/>
        </w:rPr>
        <w:t>НАВЫК</w:t>
      </w:r>
      <w:r>
        <w:rPr>
          <w:b/>
          <w:i/>
          <w:iCs/>
        </w:rPr>
        <w:t xml:space="preserve"> 1</w:t>
      </w:r>
      <w:r w:rsidRPr="00736DB0">
        <w:rPr>
          <w:b/>
          <w:i/>
          <w:iCs/>
        </w:rPr>
        <w:t>. П</w:t>
      </w:r>
      <w:r w:rsidRPr="00736DB0">
        <w:rPr>
          <w:b/>
          <w:i/>
        </w:rPr>
        <w:t>онимать собственные эмоции</w:t>
      </w:r>
    </w:p>
    <w:p w:rsidR="00C062A9" w:rsidRDefault="00C062A9" w:rsidP="00C062A9">
      <w:r w:rsidRPr="001D75EA">
        <w:t xml:space="preserve">Вы уверены, что </w:t>
      </w:r>
      <w:r>
        <w:t>в</w:t>
      </w:r>
      <w:r w:rsidRPr="001D75EA">
        <w:t xml:space="preserve">сегда </w:t>
      </w:r>
      <w:r>
        <w:t>замечаете</w:t>
      </w:r>
      <w:r w:rsidRPr="001D75EA">
        <w:t xml:space="preserve"> </w:t>
      </w:r>
      <w:r>
        <w:t>свои</w:t>
      </w:r>
      <w:r w:rsidRPr="001D75EA">
        <w:t xml:space="preserve"> эмоции</w:t>
      </w:r>
      <w:r>
        <w:t xml:space="preserve"> и понимаете, как они влияют на ваше поведение</w:t>
      </w:r>
      <w:r w:rsidRPr="001D75EA">
        <w:t>?</w:t>
      </w:r>
      <w:r>
        <w:t xml:space="preserve"> Давайте проверим это немедленно. Ответьте, знакомы ли вам следующие переживания: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 xml:space="preserve">Одна эмоция сменяет другую, и вслед за этим меняется физическое состояние. 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 xml:space="preserve">Некоторые эмоции сопровождаются ощущениями в теле: тепло в животе, лёгкость в груди, спазм в горле, сухость во рту, мурашки на коже и др. 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Скрытая эмоция, например</w:t>
      </w:r>
      <w:proofErr w:type="gramStart"/>
      <w:r>
        <w:t>,</w:t>
      </w:r>
      <w:proofErr w:type="gramEnd"/>
      <w:r>
        <w:t xml:space="preserve"> печаль, становится заметна на лице без вашего желания. 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Иногда одна сильная эмоция захватывает ваше внимание целиком.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Эмоции влияют на решения, которые вы принимаете.</w:t>
      </w:r>
    </w:p>
    <w:p w:rsidR="00C062A9" w:rsidRDefault="00C062A9" w:rsidP="00C062A9">
      <w:r>
        <w:t xml:space="preserve"> </w:t>
      </w:r>
    </w:p>
    <w:p w:rsidR="00C062A9" w:rsidRDefault="00C062A9" w:rsidP="00C062A9">
      <w:r>
        <w:t>Всё перечисленное случается с нами каждый день вне зависимости от нашего желания. Если любое из этих переживаний вам незнакомо, то это означает, что вы его просто не замечаете. Чтобы начать управлять эмоциями, познакомьтесь с ними ближе. Например, е</w:t>
      </w:r>
      <w:r w:rsidRPr="002928ED">
        <w:t xml:space="preserve">сли вы не хотите </w:t>
      </w:r>
      <w:r>
        <w:t xml:space="preserve">показывать </w:t>
      </w:r>
      <w:r w:rsidRPr="002928ED">
        <w:t>собеседнику</w:t>
      </w:r>
      <w:r>
        <w:t xml:space="preserve"> беспокойство</w:t>
      </w:r>
      <w:r w:rsidRPr="002928ED">
        <w:t>, важно осознать, что происходит в вашем теле</w:t>
      </w:r>
      <w:r>
        <w:t>, когда вы беспокоитесь</w:t>
      </w:r>
      <w:r w:rsidRPr="002928ED">
        <w:t>. Иначе сжатые губы и</w:t>
      </w:r>
      <w:r>
        <w:t>ли</w:t>
      </w:r>
      <w:r w:rsidRPr="002928ED">
        <w:t xml:space="preserve"> отведённый взгляд красноречивее слов расскажут о том, что вы чувствуете.</w:t>
      </w:r>
      <w:r>
        <w:t xml:space="preserve"> Неспособность распознавать и направлять эмоции – самое большое препятствие в общении с людьми. </w:t>
      </w:r>
    </w:p>
    <w:p w:rsidR="00C062A9" w:rsidRDefault="00C062A9" w:rsidP="00C062A9"/>
    <w:p w:rsidR="00C062A9" w:rsidRDefault="00C062A9" w:rsidP="00C062A9">
      <w:r>
        <w:lastRenderedPageBreak/>
        <w:t xml:space="preserve">Эмоции становятся причиной не только ссор, но также стресса и заболеваний. Обращайте внимание на свои физические ощущения. Например, когда вы проводите время с определённым человеком, у вас всё время начинает что-нибудь болеть или во рту появляется горечь. Скорее всего, человек вам неприятен, даже если вы не осознаёте этого. Или во время какого-либо занятия у вас сжимается желудок – это означает, что вам не очень нравится то, что вы делаете. </w:t>
      </w:r>
    </w:p>
    <w:p w:rsidR="00C062A9" w:rsidRPr="00C062A9" w:rsidRDefault="00C062A9" w:rsidP="00C062A9">
      <w:r>
        <w:t xml:space="preserve">Когда человеку недостаёт эмоциональной сознательности, ему сложно понять, чего он хочет от жизни, и сложно начать действовать. Потому что по-настоящему нас мотивируют на поступки не мысли, а именно эмоции. </w:t>
      </w:r>
    </w:p>
    <w:p w:rsidR="00C062A9" w:rsidRDefault="00C062A9" w:rsidP="00C062A9">
      <w:pPr>
        <w:rPr>
          <w:b/>
          <w:i/>
          <w:iCs/>
        </w:rPr>
      </w:pPr>
    </w:p>
    <w:p w:rsidR="00C062A9" w:rsidRPr="00C062A9" w:rsidRDefault="00C062A9" w:rsidP="00C062A9">
      <w:pPr>
        <w:rPr>
          <w:b/>
          <w:i/>
        </w:rPr>
      </w:pPr>
      <w:r w:rsidRPr="00736DB0">
        <w:rPr>
          <w:b/>
          <w:i/>
          <w:iCs/>
        </w:rPr>
        <w:t xml:space="preserve">НАВЫК </w:t>
      </w:r>
      <w:r>
        <w:rPr>
          <w:b/>
          <w:i/>
          <w:iCs/>
        </w:rPr>
        <w:t>2</w:t>
      </w:r>
      <w:r w:rsidRPr="00736DB0">
        <w:rPr>
          <w:b/>
          <w:i/>
          <w:iCs/>
        </w:rPr>
        <w:t>. Б</w:t>
      </w:r>
      <w:r w:rsidRPr="00736DB0">
        <w:rPr>
          <w:b/>
          <w:i/>
        </w:rPr>
        <w:t>ыстро снижать уровень стресса</w:t>
      </w:r>
    </w:p>
    <w:p w:rsidR="00C062A9" w:rsidRDefault="00C062A9" w:rsidP="00C062A9">
      <w:r>
        <w:t>Чтобы побороть стресс, нужно, п</w:t>
      </w:r>
      <w:r w:rsidRPr="00D53DB1">
        <w:t>режде всего</w:t>
      </w:r>
      <w:r>
        <w:t>,</w:t>
      </w:r>
      <w:r w:rsidRPr="00D53DB1">
        <w:t xml:space="preserve"> </w:t>
      </w:r>
      <w:r>
        <w:t xml:space="preserve">признаться себе в том, что вы находитесь под давлением. Мысленно отмечайте, как реагирует ваше тело на </w:t>
      </w:r>
      <w:proofErr w:type="gramStart"/>
      <w:r>
        <w:t>происходящее</w:t>
      </w:r>
      <w:proofErr w:type="gramEnd"/>
      <w:r>
        <w:t xml:space="preserve">: какие мышцы напряжены, какова частота дыхания и т.д. Когда вы будете хорошо понимать, как ваше тело переживает стресс, вам будет проще найти адекватный ответ. </w:t>
      </w:r>
    </w:p>
    <w:p w:rsidR="00C062A9" w:rsidRDefault="00C062A9" w:rsidP="00C062A9">
      <w:r>
        <w:t xml:space="preserve">Если в стрессе вы сердитесь или волнуетесь, для снятия напряжения подойдут успокаивающие занятия. Если вы впадаете в депрессию, поможет, наоборот, стимулирующая активность. Техник очень много, но почти все они основаны на том, чтобы максимально включить один из органов чувств: наблюдать, слушать и т.д. Некоторым людям помогают зрительные образы, вызывающие положительные эмоции, другим – музыка или шум моря, третьим – приятные тактильные ощущения в </w:t>
      </w:r>
      <w:proofErr w:type="spellStart"/>
      <w:r>
        <w:t>спа</w:t>
      </w:r>
      <w:proofErr w:type="spellEnd"/>
      <w:r>
        <w:t>-салоне или бане и т.д. Каждый человек может найти способ, который поможет именно ему быстро снизить стресс.</w:t>
      </w:r>
    </w:p>
    <w:p w:rsidR="00C062A9" w:rsidRDefault="00C062A9" w:rsidP="00C062A9">
      <w:r>
        <w:t>Старайтесь всегда сохранять позитивный настрой. Большую помощь в борьбе со стрессом оказывает сон. Одно исследование показывает, что во время бодрствования мозг накапливает целые «черные тучи» травмирующих воспоминаний. Во время сна, напротив, закрепляются положительные воспоминания.</w:t>
      </w:r>
    </w:p>
    <w:p w:rsidR="00C062A9" w:rsidRDefault="00C062A9" w:rsidP="00C062A9">
      <w:pPr>
        <w:rPr>
          <w:b/>
        </w:rPr>
      </w:pPr>
      <w:r w:rsidRPr="00937567">
        <w:rPr>
          <w:b/>
        </w:rPr>
        <w:t>ЭКСПЕРИМЕНТ</w:t>
      </w:r>
      <w:r>
        <w:t>. Ребекка Спенсер из Массачусетского университета предложила одной группе студентов спать всю ночь, а другой группе – бодрствовать. Вечером обеим группам показывали позитивные картинки (щенки, цветы и пр.) и нейтральные изображения (мебель, тарелки и пр.). Утром участников попросили вспомнить, что они видели вечером. У студентов, которые спали, было больше положительных воспоминаний, а у тех, которые всю ночь бодрствовали, эти воспоминания распались.</w:t>
      </w:r>
    </w:p>
    <w:p w:rsidR="00C062A9" w:rsidRDefault="00C062A9" w:rsidP="00C062A9">
      <w:pPr>
        <w:rPr>
          <w:b/>
        </w:rPr>
      </w:pPr>
      <w:r>
        <w:rPr>
          <w:b/>
        </w:rPr>
        <w:t xml:space="preserve">ПРАКТИЧЕСКИЙ ПРИЁМ. </w:t>
      </w:r>
      <w:r>
        <w:t>Относитесь к своим мыслям как к материальным объектам, которые можно увидеть, потрогать, сохранить или выбросить. Так будет проще ими управлять. Например, если вам надо избавиться от нежелательной мысли, представьте её в виде исписанного листка бумаги и порвите в клочья. Если вы хотите сохранить мысль, запишите её и уберите в карман (это можно сделать как мысленно, так и по-настоящему).</w:t>
      </w:r>
    </w:p>
    <w:p w:rsidR="00C062A9" w:rsidRPr="008A7C2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  <w:i/>
        </w:rPr>
      </w:pPr>
      <w:r w:rsidRPr="00736DB0">
        <w:rPr>
          <w:b/>
          <w:i/>
          <w:iCs/>
        </w:rPr>
        <w:t>НАВЫК</w:t>
      </w:r>
      <w:r>
        <w:rPr>
          <w:b/>
          <w:i/>
          <w:iCs/>
        </w:rPr>
        <w:t xml:space="preserve"> 3</w:t>
      </w:r>
      <w:r w:rsidRPr="00736DB0">
        <w:rPr>
          <w:b/>
          <w:i/>
          <w:iCs/>
        </w:rPr>
        <w:t>. Ус</w:t>
      </w:r>
      <w:r w:rsidRPr="00736DB0">
        <w:rPr>
          <w:b/>
          <w:i/>
        </w:rPr>
        <w:t>танавливать невербальный контакт с людьми</w:t>
      </w:r>
    </w:p>
    <w:p w:rsidR="00C062A9" w:rsidRDefault="00C062A9" w:rsidP="00C062A9">
      <w:pPr>
        <w:rPr>
          <w:b/>
        </w:rPr>
      </w:pPr>
      <w:r>
        <w:lastRenderedPageBreak/>
        <w:t>Чтобы не пропустить скрытые сигналы</w:t>
      </w:r>
      <w:r w:rsidRPr="002928ED">
        <w:t xml:space="preserve"> </w:t>
      </w:r>
      <w:r>
        <w:t xml:space="preserve">во время беседы, разговаривая, не стоит размышлять о посторонних вещах или продумывать свои дальнейшие реплики и аргументы. Вместо этого постарайтесь полностью сосредоточиться на собеседнике. Не теряйте зрительный контакт больше чем на несколько секунд, наблюдайте за изменениями мимики, тона и темпа голоса, положения тела. </w:t>
      </w:r>
    </w:p>
    <w:p w:rsidR="00C062A9" w:rsidRPr="008A7C2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  <w:i/>
        </w:rPr>
      </w:pPr>
      <w:r w:rsidRPr="00736DB0">
        <w:rPr>
          <w:b/>
          <w:i/>
          <w:iCs/>
        </w:rPr>
        <w:t>НАВЫК 4. И</w:t>
      </w:r>
      <w:r w:rsidRPr="00736DB0">
        <w:rPr>
          <w:b/>
          <w:i/>
        </w:rPr>
        <w:t>спользовать юмор в непростых ситуациях общения</w:t>
      </w:r>
    </w:p>
    <w:p w:rsidR="00C062A9" w:rsidRPr="00C062A9" w:rsidRDefault="00C062A9" w:rsidP="00C062A9">
      <w:r>
        <w:t>Когда</w:t>
      </w:r>
      <w:r w:rsidRPr="00F7679A">
        <w:t xml:space="preserve"> </w:t>
      </w:r>
      <w:proofErr w:type="gramStart"/>
      <w:r w:rsidRPr="00F7679A">
        <w:t>услышанное</w:t>
      </w:r>
      <w:proofErr w:type="gramEnd"/>
      <w:r w:rsidRPr="00F7679A">
        <w:t xml:space="preserve"> расстраивает или разочаровывает вас, </w:t>
      </w:r>
      <w:r>
        <w:t xml:space="preserve">не спешите отвечать по существу. Попробуйте </w:t>
      </w:r>
      <w:r w:rsidRPr="00F7679A">
        <w:t>пошутит</w:t>
      </w:r>
      <w:r>
        <w:t>ь – представить факты в</w:t>
      </w:r>
      <w:r w:rsidRPr="00F7679A">
        <w:t xml:space="preserve"> новой перспективе</w:t>
      </w:r>
      <w:r>
        <w:t xml:space="preserve"> или в виде метафоры</w:t>
      </w:r>
      <w:r w:rsidRPr="00F7679A">
        <w:t xml:space="preserve">. </w:t>
      </w:r>
      <w:r>
        <w:t>Важно вызвать у себя положительную эмоцию – это поможет действовать более конструктивно в самой затруднительной ситуации. Следуйте этому совету и когда вам нужно сообщить нечто, что может привести собеседника в состояние замешательства или напряжения. Постарайтесь не быть слишком серьёзным и прежде вызвать у человека улыбку. Так работает эмоциональный интеллект – обрабатывает и передаёт информацию не прямолинейно, а творчески и с определённой долей лёгкости.</w:t>
      </w:r>
    </w:p>
    <w:p w:rsidR="00C062A9" w:rsidRPr="008A7C2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  <w:i/>
        </w:rPr>
      </w:pPr>
      <w:r w:rsidRPr="00736DB0">
        <w:rPr>
          <w:b/>
          <w:i/>
          <w:iCs/>
        </w:rPr>
        <w:t>НАВЫК 5</w:t>
      </w:r>
      <w:r>
        <w:rPr>
          <w:b/>
          <w:i/>
          <w:iCs/>
        </w:rPr>
        <w:t>.</w:t>
      </w:r>
      <w:r w:rsidRPr="00736DB0">
        <w:rPr>
          <w:b/>
          <w:i/>
          <w:iCs/>
        </w:rPr>
        <w:t xml:space="preserve"> П</w:t>
      </w:r>
      <w:r w:rsidRPr="00736DB0">
        <w:rPr>
          <w:b/>
          <w:i/>
        </w:rPr>
        <w:t>озитивно решать конфликты</w:t>
      </w:r>
    </w:p>
    <w:p w:rsidR="00C062A9" w:rsidRDefault="00C062A9" w:rsidP="00C062A9">
      <w:r w:rsidRPr="008A5E34">
        <w:t>Каждый человек действует исходя из того, как он понимает мир.</w:t>
      </w:r>
      <w:r>
        <w:t xml:space="preserve"> В этом смысле никто из нас никогда не ошибается, потому что действует в своей «системе координат». Конфликты возникают из-за того, что системы координат у всех разные. Важно </w:t>
      </w:r>
      <w:proofErr w:type="gramStart"/>
      <w:r>
        <w:t>учиться не воспринимать</w:t>
      </w:r>
      <w:proofErr w:type="gramEnd"/>
      <w:r>
        <w:t xml:space="preserve"> разногласия как угрозу или наказание. Любой конфликт, если решать его не с помощью обычного интеллекта, а с помощью эмоционального, может проложить дорогу к лучшему пониманию себя и другого и к большей безопасности в отношениях. </w:t>
      </w:r>
    </w:p>
    <w:p w:rsidR="00C062A9" w:rsidRDefault="00C062A9" w:rsidP="00C062A9">
      <w:r>
        <w:t>Следующие установки помогут вам чувствовать себя более уверенно</w:t>
      </w:r>
      <w:r w:rsidRPr="00882952">
        <w:t xml:space="preserve"> </w:t>
      </w:r>
      <w:r>
        <w:t>в любом конфликте: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Будьте сосредоточены на настоящем моменте, не цепляйтесь за старые обиды.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Прежде чем озвучивать свои аргументы, решите для себя, о чём стоит спорить, а на что лучше не тратить силы, по крайней мере, в данный момент.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>Прощайте. Откажитесь от желания наказать и отомстить.</w:t>
      </w:r>
    </w:p>
    <w:p w:rsidR="00C062A9" w:rsidRDefault="00C062A9" w:rsidP="00C062A9">
      <w:pPr>
        <w:pStyle w:val="aa"/>
        <w:numPr>
          <w:ilvl w:val="0"/>
          <w:numId w:val="16"/>
        </w:numPr>
        <w:spacing w:after="0" w:line="360" w:lineRule="auto"/>
        <w:jc w:val="both"/>
      </w:pPr>
      <w:r>
        <w:t xml:space="preserve">Если спор затягивается, эмоции накаляются, но при этом вы ни на сантиметр не продвигаетесь в обсуждении, а ходите всё время по кругу, то из такого конфликта лучше выйти. Прекратите доказывать и опровергать, просто отойдите в сторону. </w:t>
      </w:r>
    </w:p>
    <w:p w:rsidR="00C062A9" w:rsidRDefault="00C062A9" w:rsidP="00C062A9">
      <w:pPr>
        <w:rPr>
          <w:b/>
        </w:rPr>
      </w:pPr>
    </w:p>
    <w:p w:rsidR="00C062A9" w:rsidRPr="00C062A9" w:rsidRDefault="00C062A9" w:rsidP="00C062A9">
      <w:pPr>
        <w:rPr>
          <w:b/>
        </w:rPr>
      </w:pPr>
      <w:r w:rsidRPr="00B21A86">
        <w:rPr>
          <w:b/>
        </w:rPr>
        <w:t>Заключение</w:t>
      </w:r>
    </w:p>
    <w:p w:rsidR="00C062A9" w:rsidRDefault="00C062A9" w:rsidP="00C062A9">
      <w:r>
        <w:t>Большинство людей не понимают или не признают собственные эмоции, они не</w:t>
      </w:r>
      <w:r w:rsidRPr="00754905">
        <w:t xml:space="preserve"> </w:t>
      </w:r>
      <w:r>
        <w:t xml:space="preserve">могут внятно описать словами, что чувствуют. Другими словами, им не хватает эмоциональной сознательности. Последствия этого недостатка очень серьёзные: неспособность справляться со стрессом, обрести мир внутри себя, </w:t>
      </w:r>
      <w:r>
        <w:lastRenderedPageBreak/>
        <w:t xml:space="preserve">наслаждаться отношениями с другими людьми, ставить перед собой ясные жизненные цели и добиваться их. </w:t>
      </w:r>
    </w:p>
    <w:p w:rsidR="00C062A9" w:rsidRDefault="00C062A9" w:rsidP="00C062A9">
      <w:r>
        <w:t>Эмоциональный интеллект – вот основа эмоционального здоровья и прочных личных отношений. К счастью, в отличие от обычного интеллекта, его можно и нужно развивать в любом возрасте. Изначально каждый человек способен испытывать весь спектр эмоций: радость, гордость, гнев, печаль, страх и другие. Но многие из нас намеренно не замечают нежелательные переживания, например</w:t>
      </w:r>
      <w:proofErr w:type="gramStart"/>
      <w:r>
        <w:t>,</w:t>
      </w:r>
      <w:proofErr w:type="gramEnd"/>
      <w:r>
        <w:t xml:space="preserve"> гнев, страх или печаль. Одновременно они теряют способность испытывать в полной мере также и положительные эмоции, например, радость, любовь и счастье. Если мы игнорируем эмоции вместо того, чтобы проживать их, мы отказываемся от познания самого себя и в результате перестаём понимать, почему реагируем на определённые ситуации тем или иным образом. Чем больше мы отдаляемся от своих переживаний, тем более мы отдаляемся и от других людей, потому что не понимаем их. </w:t>
      </w:r>
    </w:p>
    <w:p w:rsidR="00C062A9" w:rsidRPr="00EA24A1" w:rsidRDefault="00C062A9" w:rsidP="00C062A9">
      <w:r>
        <w:t xml:space="preserve">Если вы заметили за собой некоторую эмоциональную </w:t>
      </w:r>
      <w:proofErr w:type="spellStart"/>
      <w:r>
        <w:t>невовлеченность</w:t>
      </w:r>
      <w:proofErr w:type="spellEnd"/>
      <w:r>
        <w:t xml:space="preserve">, ситуацию вполне можно поправить. Для начала учитесь просто распознавать свои эмоции: наблюдайте за своими переживаниями, отмечайте ощущения в теле, анализируйте события, которые предшествовали их появлению. Так вы сделаете большой шаг на пути развития эмоционального интеллекта. </w:t>
      </w:r>
    </w:p>
    <w:p w:rsidR="00784132" w:rsidRPr="00DC4B7A" w:rsidRDefault="00784132" w:rsidP="00C062A9">
      <w:pPr>
        <w:rPr>
          <w:rFonts w:cstheme="minorHAnsi"/>
        </w:rPr>
      </w:pPr>
    </w:p>
    <w:sectPr w:rsidR="00784132" w:rsidRPr="00DC4B7A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8C8" w:rsidRDefault="005808C8" w:rsidP="00594110">
      <w:pPr>
        <w:spacing w:after="0" w:line="240" w:lineRule="auto"/>
      </w:pPr>
      <w:r>
        <w:separator/>
      </w:r>
    </w:p>
  </w:endnote>
  <w:endnote w:type="continuationSeparator" w:id="0">
    <w:p w:rsidR="005808C8" w:rsidRDefault="005808C8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8C8" w:rsidRDefault="005808C8" w:rsidP="00594110">
      <w:pPr>
        <w:spacing w:after="0" w:line="240" w:lineRule="auto"/>
      </w:pPr>
      <w:r>
        <w:separator/>
      </w:r>
    </w:p>
  </w:footnote>
  <w:footnote w:type="continuationSeparator" w:id="0">
    <w:p w:rsidR="005808C8" w:rsidRDefault="005808C8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F5735E">
    <w:pPr>
      <w:pStyle w:val="a3"/>
    </w:pPr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j0115844"/>
      </v:shape>
    </w:pict>
  </w:numPicBullet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14F6E9A"/>
    <w:multiLevelType w:val="hybridMultilevel"/>
    <w:tmpl w:val="44D881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152BE"/>
    <w:multiLevelType w:val="hybridMultilevel"/>
    <w:tmpl w:val="2BFE09C4"/>
    <w:lvl w:ilvl="0" w:tplc="6EE85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66221"/>
    <w:multiLevelType w:val="hybridMultilevel"/>
    <w:tmpl w:val="9626B90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7D66D1"/>
    <w:multiLevelType w:val="hybridMultilevel"/>
    <w:tmpl w:val="51E2BE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4B7A7E"/>
    <w:multiLevelType w:val="hybridMultilevel"/>
    <w:tmpl w:val="269EE22C"/>
    <w:lvl w:ilvl="0" w:tplc="7040A2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5"/>
  </w:num>
  <w:num w:numId="8">
    <w:abstractNumId w:val="16"/>
  </w:num>
  <w:num w:numId="9">
    <w:abstractNumId w:val="13"/>
  </w:num>
  <w:num w:numId="10">
    <w:abstractNumId w:val="5"/>
  </w:num>
  <w:num w:numId="11">
    <w:abstractNumId w:val="8"/>
  </w:num>
  <w:num w:numId="12">
    <w:abstractNumId w:val="10"/>
  </w:num>
  <w:num w:numId="13">
    <w:abstractNumId w:val="11"/>
  </w:num>
  <w:num w:numId="14">
    <w:abstractNumId w:val="6"/>
  </w:num>
  <w:num w:numId="15">
    <w:abstractNumId w:val="9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4E"/>
    <w:rsid w:val="000924BD"/>
    <w:rsid w:val="000E4DCC"/>
    <w:rsid w:val="00120617"/>
    <w:rsid w:val="00127175"/>
    <w:rsid w:val="001B10F5"/>
    <w:rsid w:val="002D0423"/>
    <w:rsid w:val="00303E48"/>
    <w:rsid w:val="00390F65"/>
    <w:rsid w:val="00450C01"/>
    <w:rsid w:val="004A702A"/>
    <w:rsid w:val="004F18BB"/>
    <w:rsid w:val="005808C8"/>
    <w:rsid w:val="00582252"/>
    <w:rsid w:val="00594110"/>
    <w:rsid w:val="005A5500"/>
    <w:rsid w:val="00603407"/>
    <w:rsid w:val="006306C8"/>
    <w:rsid w:val="00694CE2"/>
    <w:rsid w:val="00716FDC"/>
    <w:rsid w:val="00784132"/>
    <w:rsid w:val="007F115D"/>
    <w:rsid w:val="00885786"/>
    <w:rsid w:val="00A17615"/>
    <w:rsid w:val="00B7152B"/>
    <w:rsid w:val="00C062A9"/>
    <w:rsid w:val="00C51D53"/>
    <w:rsid w:val="00C53F3A"/>
    <w:rsid w:val="00C95F7A"/>
    <w:rsid w:val="00CB4C4E"/>
    <w:rsid w:val="00CC74DA"/>
    <w:rsid w:val="00CD6E27"/>
    <w:rsid w:val="00CE2B3E"/>
    <w:rsid w:val="00D25306"/>
    <w:rsid w:val="00E547BA"/>
    <w:rsid w:val="00E72761"/>
    <w:rsid w:val="00EA197A"/>
    <w:rsid w:val="00F40FBB"/>
    <w:rsid w:val="00F5735E"/>
    <w:rsid w:val="00F62B3B"/>
    <w:rsid w:val="00F72A9F"/>
    <w:rsid w:val="00FA0C93"/>
    <w:rsid w:val="3F98CFC3"/>
    <w:rsid w:val="60AF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  <w:style w:type="table" w:styleId="1-3">
    <w:name w:val="Medium Grid 1 Accent 3"/>
    <w:basedOn w:val="a1"/>
    <w:uiPriority w:val="67"/>
    <w:rsid w:val="00F72A9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  <w:style w:type="table" w:styleId="1-3">
    <w:name w:val="Medium Grid 1 Accent 3"/>
    <w:basedOn w:val="a1"/>
    <w:uiPriority w:val="67"/>
    <w:rsid w:val="00F72A9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43693-6409-4188-8968-9C472267D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0</TotalTime>
  <Pages>9</Pages>
  <Words>2998</Words>
  <Characters>17089</Characters>
  <Application>Microsoft Office Word</Application>
  <DocSecurity>0</DocSecurity>
  <Lines>142</Lines>
  <Paragraphs>40</Paragraphs>
  <ScaleCrop>false</ScaleCrop>
  <Company>DG Win&amp;Soft</Company>
  <LinksUpToDate>false</LinksUpToDate>
  <CharactersWithSpaces>20047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kayumova</cp:lastModifiedBy>
  <cp:revision>2</cp:revision>
  <dcterms:created xsi:type="dcterms:W3CDTF">2018-10-12T11:15:00Z</dcterms:created>
  <dcterms:modified xsi:type="dcterms:W3CDTF">2018-10-12T11:15:00Z</dcterms:modified>
</cp:coreProperties>
</file>