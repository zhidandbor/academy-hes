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FA80C6C" w14:textId="06AFE329" w:rsidR="00C62B1C" w:rsidRPr="00D53D15" w:rsidRDefault="00D53D15" w:rsidP="00D53D15">
      <w:pPr>
        <w:pStyle w:val="ab"/>
        <w:jc w:val="center"/>
        <w:rPr>
          <w:b/>
          <w:lang w:val="en-US"/>
        </w:rPr>
      </w:pPr>
      <w:r w:rsidRPr="00D53D15">
        <w:rPr>
          <w:b/>
          <w:lang w:val="en-US"/>
        </w:rPr>
        <w:t>«</w:t>
      </w:r>
      <w:bookmarkStart w:id="0" w:name="_GoBack"/>
      <w:r w:rsidR="00C62B1C" w:rsidRPr="00D53D15">
        <w:rPr>
          <w:b/>
        </w:rPr>
        <w:t>Эмоциональный интеллект</w:t>
      </w:r>
      <w:bookmarkEnd w:id="0"/>
      <w:r w:rsidRPr="00D53D15">
        <w:rPr>
          <w:b/>
          <w:lang w:val="en-US"/>
        </w:rPr>
        <w:t>»</w:t>
      </w:r>
    </w:p>
    <w:p w14:paraId="3CF1477A" w14:textId="77777777" w:rsidR="00C62B1C" w:rsidRDefault="00C62B1C" w:rsidP="00C62B1C">
      <w:pPr>
        <w:pStyle w:val="ab"/>
      </w:pPr>
      <w:r>
        <w:t xml:space="preserve">Заполните опросник, </w:t>
      </w:r>
      <w:proofErr w:type="gramStart"/>
      <w:r>
        <w:t>состоящий</w:t>
      </w:r>
      <w:proofErr w:type="gramEnd"/>
      <w:r>
        <w:t xml:space="preserve"> из 46 утверждений. Читайте внимательно каждое утверждение и отмечайте показатель в той графе, которая лучше всего отражает ваше представление о себе. </w:t>
      </w:r>
    </w:p>
    <w:tbl>
      <w:tblPr>
        <w:tblStyle w:val="ac"/>
        <w:tblW w:w="0" w:type="auto"/>
        <w:tblInd w:w="392" w:type="dxa"/>
        <w:tblBorders>
          <w:top w:val="single" w:sz="12" w:space="0" w:color="7030A0"/>
          <w:left w:val="single" w:sz="12" w:space="0" w:color="7030A0"/>
          <w:bottom w:val="single" w:sz="12" w:space="0" w:color="7030A0"/>
          <w:right w:val="single" w:sz="12" w:space="0" w:color="7030A0"/>
          <w:insideH w:val="single" w:sz="12" w:space="0" w:color="7030A0"/>
          <w:insideV w:val="single" w:sz="12" w:space="0" w:color="7030A0"/>
        </w:tblBorders>
        <w:tblLook w:val="04A0" w:firstRow="1" w:lastRow="0" w:firstColumn="1" w:lastColumn="0" w:noHBand="0" w:noVBand="1"/>
      </w:tblPr>
      <w:tblGrid>
        <w:gridCol w:w="850"/>
        <w:gridCol w:w="8202"/>
        <w:gridCol w:w="1313"/>
        <w:gridCol w:w="1313"/>
        <w:gridCol w:w="1313"/>
        <w:gridCol w:w="1403"/>
      </w:tblGrid>
      <w:tr w:rsidR="00C62B1C" w:rsidRPr="00A809A9" w14:paraId="1B3E8457" w14:textId="77777777" w:rsidTr="00134EA6">
        <w:tc>
          <w:tcPr>
            <w:tcW w:w="850" w:type="dxa"/>
            <w:tcBorders>
              <w:bottom w:val="single" w:sz="12" w:space="0" w:color="7030A0"/>
            </w:tcBorders>
            <w:hideMark/>
          </w:tcPr>
          <w:p w14:paraId="0F4FEEA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>№</w:t>
            </w:r>
            <w:proofErr w:type="gramStart"/>
            <w:r w:rsidRPr="00A809A9">
              <w:rPr>
                <w:rFonts w:asciiTheme="majorHAnsi" w:hAnsiTheme="majorHAnsi"/>
                <w:b/>
                <w:bCs/>
              </w:rPr>
              <w:t>п</w:t>
            </w:r>
            <w:proofErr w:type="gramEnd"/>
            <w:r w:rsidRPr="00A809A9">
              <w:rPr>
                <w:rFonts w:asciiTheme="majorHAnsi" w:hAnsiTheme="majorHAnsi"/>
                <w:b/>
                <w:bCs/>
              </w:rPr>
              <w:t xml:space="preserve">/п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hideMark/>
          </w:tcPr>
          <w:p w14:paraId="08838CF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Утверждение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hideMark/>
          </w:tcPr>
          <w:p w14:paraId="39C44CE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Совсем не согласен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hideMark/>
          </w:tcPr>
          <w:p w14:paraId="3AC6297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Скорее не согласен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hideMark/>
          </w:tcPr>
          <w:p w14:paraId="5F313F8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Скорее согласен 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hideMark/>
          </w:tcPr>
          <w:p w14:paraId="7F5FDA1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Полностью согласен </w:t>
            </w:r>
          </w:p>
        </w:tc>
      </w:tr>
      <w:tr w:rsidR="00C62B1C" w:rsidRPr="00A809A9" w14:paraId="001C195C" w14:textId="77777777" w:rsidTr="00134EA6">
        <w:trPr>
          <w:trHeight w:val="717"/>
        </w:trPr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867CB4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0EF5709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замечаю, когда близкий человек переживает, даже если он (она) пытается это скрыть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8EADD1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3530BFF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2A41C6F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387BCAB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0707FFB4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51059A37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5EFA07DF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Если человек на меня обижается, я не знаю, как восстановить с ним хорошие отношения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390CE0B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3E1572C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57E0C27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6490187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6515243E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8E947C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873574B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Мне легко догадаться о чувствах человека по выражению его лица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BE87BF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30E9650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4D5F91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1FC1B3A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673BD2D4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771C48E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4.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13265CE1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хорошо знаю, чем заняться, чтобы улучшить себе настроение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41C5E0C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5F4E1A1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524C141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4BAA81A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56401347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7D140AF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5.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4F4D064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У меня обычно не получается повлиять на эмоциональное состояние своего собеседника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3EEB442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62A24C0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74AB947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58B2966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5EBCB231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7330774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6.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255D2C53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Когда я раздражаюсь, то не могу сдержаться, и говорю всё, что думаю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027A28E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2380A52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194B89B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01EF91E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79671C93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080CDDE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lastRenderedPageBreak/>
              <w:t xml:space="preserve">7.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0A9475F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хорошо понимаю, почему мне нравятся или не нравятся те или иные люди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2923F5A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6394087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4115C6A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B72AD1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55D4DDBD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03C02FB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8.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EF319C7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не сразу замечаю, когда начинаю злиться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4F30DE2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20C6752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8881DF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18F3A38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14482C6B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624B6CE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9.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29CF00C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умею улучшить настроение окружающих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59B1BCF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12AA7FC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31F513C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2204269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0E114BC2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2FDCD10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10.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454AB575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Если я увлекаюсь разговором, то говорю слишком громко и активно жестикулирую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5E2015C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0FF0700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160766C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34FDF79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786448A9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893FF6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11.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70BA1FE1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понимаю душевное состояние некоторых людей без слов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2F65F88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75FCC56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7D2F247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1496CDD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19B122AB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3A44702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12.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6E8EA230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В экстремальной ситуации я не могу усилием воли взять себя в руки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70F1037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691F127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68156E5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1938235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04066D1C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3B8BADF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13.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789DF79B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легко понимаю мимику и жесты других людей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F30E07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711FB8C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68FF8C3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2EB22A1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4B70D3BD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0594851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>№</w:t>
            </w:r>
            <w:proofErr w:type="gramStart"/>
            <w:r w:rsidRPr="00A809A9">
              <w:rPr>
                <w:rFonts w:asciiTheme="majorHAnsi" w:hAnsiTheme="majorHAnsi"/>
                <w:b/>
                <w:bCs/>
              </w:rPr>
              <w:t>п</w:t>
            </w:r>
            <w:proofErr w:type="gramEnd"/>
            <w:r w:rsidRPr="00A809A9">
              <w:rPr>
                <w:rFonts w:asciiTheme="majorHAnsi" w:hAnsiTheme="majorHAnsi"/>
                <w:b/>
                <w:bCs/>
              </w:rPr>
              <w:t xml:space="preserve">/п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2DC2ACD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Утверждение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206E1DC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Совсем не согласен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3B7A564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Скорее не согласен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5F4CD7F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Скорее согласен 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220596A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Полностью согласен </w:t>
            </w:r>
          </w:p>
        </w:tc>
      </w:tr>
      <w:tr w:rsidR="00C62B1C" w:rsidRPr="00A809A9" w14:paraId="177286C8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4277E26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14.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0C35AD71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Когда я злюсь, я знаю, почему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024B6C9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2292B57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147E4A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6E1ADBE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66F4A0D0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1FA96F1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15.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21877D0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знаю, как ободрить человека, находящегося в тяжелой ситуации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3FB93CF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064470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620621C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204A8C4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7116A488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51CA32A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16.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55067B33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Окружающие считают меня слишком эмоциональным человеком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74B12C6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4C00E28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58FE312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2AB15BA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6D626D19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CB2E77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lastRenderedPageBreak/>
              <w:t xml:space="preserve">17.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665EBF0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способен успокоить </w:t>
            </w:r>
            <w:proofErr w:type="gramStart"/>
            <w:r w:rsidRPr="00A809A9">
              <w:rPr>
                <w:rFonts w:asciiTheme="majorHAnsi" w:hAnsiTheme="majorHAnsi"/>
              </w:rPr>
              <w:t>близких</w:t>
            </w:r>
            <w:proofErr w:type="gramEnd"/>
            <w:r w:rsidRPr="00A809A9">
              <w:rPr>
                <w:rFonts w:asciiTheme="majorHAnsi" w:hAnsiTheme="majorHAnsi"/>
              </w:rPr>
              <w:t xml:space="preserve">, когда они находятся в напряжённом состоянии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F1922C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1257851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29A36B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31322FD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02627A7C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4004D0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18.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4A988DAA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Мне бывает трудно описать, что я чувствую по отношению к другим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597F978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0EE5486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0D164A0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2B23403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0F311712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1701A2F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19.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34D6A9BE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Если я смущаюсь при общении с незнакомыми людьми, то могу это скрыть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2A3AA2B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2681CF6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5CFF6D3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4E0E21B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63B6E9D2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694EC4F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20.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DE7E146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Глядя на человека, я легко могу понять его эмоциональное состояние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13B9F93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609ABB6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2B15158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62E76FB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2924A4CB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7B350BA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21.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3D0D1B3A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контролирую выражение чувств на своем лице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3ADA48D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6328AEC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2AC6DAB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29C296E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3B67D7EE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DD2B70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22.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17C4FCC9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Бывает, что я не понимаю, почему испытываю то или иное чувство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B22722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3811DE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3B65E0F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4E73614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00886B6A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19D397F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23.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65796B51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В критических ситуациях я умею контролировать выражение своих эмоций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7E16F00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5103CC3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19BEE58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4B791E3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797501B6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C8D6FA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24.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2901A267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Если надо, я могу разозлить человека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3EC01FF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6B98624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FFEF77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3694B2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64F57554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18CFAE9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25.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72687F22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Когда я испытываю положительные эмоции, я знаю, как поддержать это состояние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2DE23DB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5B66E48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1559243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17CE6B4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2011423D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37A2F3C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26.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016DFD99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Как правило, я понимаю, какую эмоцию испытываю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3A678D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547610D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5071EE5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3DD14357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45C166C3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126EBA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27.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D2A9F02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Если собеседник пытается скрыть свои эмоции, я сразу чувствую это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72304E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2580622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941F6D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2A66D7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19C79C8F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2790111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28.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5CECB6C9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>Я знаю</w:t>
            </w:r>
            <w:r>
              <w:rPr>
                <w:rFonts w:asciiTheme="majorHAnsi" w:hAnsiTheme="majorHAnsi"/>
              </w:rPr>
              <w:t>,</w:t>
            </w:r>
            <w:r w:rsidRPr="00A809A9">
              <w:rPr>
                <w:rFonts w:asciiTheme="majorHAnsi" w:hAnsiTheme="majorHAnsi"/>
              </w:rPr>
              <w:t xml:space="preserve"> как успокоиться, если я разозлился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002D1A8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5D5FA14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38BA304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59D9F63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2650DEE1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19CDE81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lastRenderedPageBreak/>
              <w:t xml:space="preserve">29.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B4DF23C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Можно определить, что чувствует человек, просто прислушиваясь к звучанию его голоса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852918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22A5EEE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2CB5F0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F0A399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20D7C386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78322F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30.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CE17E00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не умею управлять эмоциями других людей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1ABB42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332AC9B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B89E00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36550C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139AE6D8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1074A32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31.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65A2EC59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Мне трудно отличить чувство вины от чувства стыда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3651F77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0190322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13DFECE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1090871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12F4F4A2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38969CC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>№</w:t>
            </w:r>
            <w:proofErr w:type="gramStart"/>
            <w:r w:rsidRPr="00A809A9">
              <w:rPr>
                <w:rFonts w:asciiTheme="majorHAnsi" w:hAnsiTheme="majorHAnsi"/>
                <w:b/>
                <w:bCs/>
              </w:rPr>
              <w:t>п</w:t>
            </w:r>
            <w:proofErr w:type="gramEnd"/>
            <w:r w:rsidRPr="00A809A9">
              <w:rPr>
                <w:rFonts w:asciiTheme="majorHAnsi" w:hAnsiTheme="majorHAnsi"/>
                <w:b/>
                <w:bCs/>
              </w:rPr>
              <w:t xml:space="preserve">/п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0508AE1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Утверждение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390B377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Совсем не согласен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7E5CAAC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Скорее не согласен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44104B2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Скорее согласен 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auto"/>
            <w:hideMark/>
          </w:tcPr>
          <w:p w14:paraId="401F7C6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Полностью согласен </w:t>
            </w:r>
          </w:p>
        </w:tc>
      </w:tr>
      <w:tr w:rsidR="00C62B1C" w:rsidRPr="00A809A9" w14:paraId="288B2922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A59A39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32.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3BE50523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умею точно угадывать, что чувствуют мои знакомые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C02D52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73B8E16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16AD411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FA7844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47936D1D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7DB5C8C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33.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41E55D4E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Мне трудно справляться с плохим настроением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1739447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0B05505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65E901A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36F09BB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3704F50B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7DCDC80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34.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A7E995D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Если внимательно следить за выражением лица человека, то можно понять, какие эмоции он скрывает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5CE7E3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1DCDFB3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22B865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ACE4A4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3BCA5BC8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543970A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35.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3AA37F59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не нахожу слов, чтобы описать свои чувства друзьям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2D595A8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57F243F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0426DFB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6260EF5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047ECA05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5D2FE19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36.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10ED76AF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Мне удаётся поддержать людей, которые делятся со мной своими переживаниями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0EEC67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63412B4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562657C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180149F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3A2309F2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0F18D40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37.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468A921E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умею контролировать свои эмоции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4D145B9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210BAA9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579D50A7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492C0E07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</w:tr>
      <w:tr w:rsidR="00C62B1C" w:rsidRPr="00A809A9" w14:paraId="70546177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6D4155D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lastRenderedPageBreak/>
              <w:t xml:space="preserve">38.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7E87EE07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Если мой собеседник начинает раздражаться, я подчас замечаю это слишком поздно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3FC36E5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76DCE4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A90957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77C2341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4EE302F1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702C04A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39.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63BB15DD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По интонациям моего голоса легко догадаться о том, что я чувствую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1B42BD1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6A5CF43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0B11F285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A8D08D" w:themeFill="accent6" w:themeFillTint="99"/>
            <w:hideMark/>
          </w:tcPr>
          <w:p w14:paraId="4A919A8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1637A4A3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75F4AAB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40.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6464683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Если близкий человек плачет, я теряюсь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110BD83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E71D06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3F53E764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10E0AC1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53FC22A5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6FB3BB5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41.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5D279076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Мне бывает весело или грустно без всякой причины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51DDE93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4947CCF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628F53E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2F93CBB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46C922BE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AC9FFFE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42.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026E63E8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Мне трудно предвидеть смену настроения у окружающих меня людей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FFB6A5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B2B41C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55876CA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FE599" w:themeFill="accent4" w:themeFillTint="66"/>
            <w:hideMark/>
          </w:tcPr>
          <w:p w14:paraId="475FF1B9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398D935D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2D46B96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43.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0D42765D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не умею преодолевать страх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49C3832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6C8A95C7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1BA0D8C0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B4C6E7" w:themeFill="accent5" w:themeFillTint="66"/>
            <w:hideMark/>
          </w:tcPr>
          <w:p w14:paraId="04A7EF2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24C01B58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075B307A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44.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505F7C0E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Бывает, что я хочу поддержать человека, а он этого не чувствует, не понимает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7A2706B7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6398E52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2915B2BD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DBDBDB" w:themeFill="accent3" w:themeFillTint="66"/>
            <w:hideMark/>
          </w:tcPr>
          <w:p w14:paraId="4076B30F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533FEBEB" w14:textId="77777777" w:rsidTr="00134EA6"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8E5D11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45. </w:t>
            </w:r>
          </w:p>
        </w:tc>
        <w:tc>
          <w:tcPr>
            <w:tcW w:w="8202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23933C32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У меня бывают чувства, которые я не могу точно определить 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6278FFBC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56F7CAA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7B255B93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tcBorders>
              <w:bottom w:val="single" w:sz="12" w:space="0" w:color="7030A0"/>
            </w:tcBorders>
            <w:shd w:val="clear" w:color="auto" w:fill="F7CAAC" w:themeFill="accent2" w:themeFillTint="66"/>
            <w:hideMark/>
          </w:tcPr>
          <w:p w14:paraId="6337157B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  <w:tr w:rsidR="00C62B1C" w:rsidRPr="00A809A9" w14:paraId="02344CF1" w14:textId="77777777" w:rsidTr="00134EA6">
        <w:tc>
          <w:tcPr>
            <w:tcW w:w="850" w:type="dxa"/>
            <w:shd w:val="clear" w:color="auto" w:fill="FFE599" w:themeFill="accent4" w:themeFillTint="66"/>
            <w:hideMark/>
          </w:tcPr>
          <w:p w14:paraId="564A873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  <w:b/>
                <w:bCs/>
              </w:rPr>
            </w:pPr>
            <w:r w:rsidRPr="00A809A9">
              <w:rPr>
                <w:rFonts w:asciiTheme="majorHAnsi" w:hAnsiTheme="majorHAnsi"/>
                <w:b/>
                <w:bCs/>
              </w:rPr>
              <w:t xml:space="preserve">46. </w:t>
            </w:r>
          </w:p>
        </w:tc>
        <w:tc>
          <w:tcPr>
            <w:tcW w:w="8202" w:type="dxa"/>
            <w:shd w:val="clear" w:color="auto" w:fill="FFE599" w:themeFill="accent4" w:themeFillTint="66"/>
            <w:hideMark/>
          </w:tcPr>
          <w:p w14:paraId="04321197" w14:textId="77777777" w:rsidR="00C62B1C" w:rsidRPr="00A809A9" w:rsidRDefault="00C62B1C" w:rsidP="00134EA6">
            <w:pPr>
              <w:spacing w:line="360" w:lineRule="auto"/>
              <w:rPr>
                <w:rFonts w:asciiTheme="majorHAnsi" w:hAnsiTheme="majorHAnsi"/>
              </w:rPr>
            </w:pPr>
            <w:r w:rsidRPr="00A809A9">
              <w:rPr>
                <w:rFonts w:asciiTheme="majorHAnsi" w:hAnsiTheme="majorHAnsi"/>
              </w:rPr>
              <w:t xml:space="preserve">Я не понимаю, почему некоторые люди на меня обижаются </w:t>
            </w:r>
          </w:p>
        </w:tc>
        <w:tc>
          <w:tcPr>
            <w:tcW w:w="1313" w:type="dxa"/>
            <w:shd w:val="clear" w:color="auto" w:fill="FFE599" w:themeFill="accent4" w:themeFillTint="66"/>
            <w:hideMark/>
          </w:tcPr>
          <w:p w14:paraId="0FD981B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3</w:t>
            </w:r>
          </w:p>
        </w:tc>
        <w:tc>
          <w:tcPr>
            <w:tcW w:w="1313" w:type="dxa"/>
            <w:shd w:val="clear" w:color="auto" w:fill="FFE599" w:themeFill="accent4" w:themeFillTint="66"/>
            <w:hideMark/>
          </w:tcPr>
          <w:p w14:paraId="2651CAE8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2</w:t>
            </w:r>
          </w:p>
        </w:tc>
        <w:tc>
          <w:tcPr>
            <w:tcW w:w="1313" w:type="dxa"/>
            <w:shd w:val="clear" w:color="auto" w:fill="FFE599" w:themeFill="accent4" w:themeFillTint="66"/>
            <w:hideMark/>
          </w:tcPr>
          <w:p w14:paraId="2AE1EB11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1</w:t>
            </w:r>
          </w:p>
        </w:tc>
        <w:tc>
          <w:tcPr>
            <w:tcW w:w="1403" w:type="dxa"/>
            <w:shd w:val="clear" w:color="auto" w:fill="FFE599" w:themeFill="accent4" w:themeFillTint="66"/>
            <w:hideMark/>
          </w:tcPr>
          <w:p w14:paraId="3803BB46" w14:textId="77777777" w:rsidR="00C62B1C" w:rsidRPr="00A809A9" w:rsidRDefault="00C62B1C" w:rsidP="00134EA6">
            <w:pPr>
              <w:spacing w:line="360" w:lineRule="auto"/>
              <w:jc w:val="center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0</w:t>
            </w:r>
          </w:p>
        </w:tc>
      </w:tr>
    </w:tbl>
    <w:p w14:paraId="2B786B3B" w14:textId="77777777" w:rsidR="00C62B1C" w:rsidRDefault="00C62B1C" w:rsidP="00C6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5B67A52" w14:textId="77777777" w:rsidR="00C62B1C" w:rsidRDefault="00C62B1C" w:rsidP="00C6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47F7C00" w14:textId="77777777" w:rsidR="00C62B1C" w:rsidRDefault="00C62B1C" w:rsidP="00C62B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6C4A3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Обработка результатов </w:t>
      </w:r>
    </w:p>
    <w:tbl>
      <w:tblPr>
        <w:tblStyle w:val="ac"/>
        <w:tblpPr w:leftFromText="180" w:rightFromText="180" w:vertAnchor="page" w:horzAnchor="margin" w:tblpY="2626"/>
        <w:tblW w:w="15134" w:type="dxa"/>
        <w:tblBorders>
          <w:top w:val="single" w:sz="12" w:space="0" w:color="7030A0"/>
          <w:left w:val="single" w:sz="12" w:space="0" w:color="7030A0"/>
          <w:bottom w:val="single" w:sz="12" w:space="0" w:color="7030A0"/>
          <w:right w:val="single" w:sz="12" w:space="0" w:color="7030A0"/>
          <w:insideH w:val="single" w:sz="12" w:space="0" w:color="7030A0"/>
          <w:insideV w:val="single" w:sz="12" w:space="0" w:color="7030A0"/>
        </w:tblBorders>
        <w:tblLayout w:type="fixed"/>
        <w:tblLook w:val="04A0" w:firstRow="1" w:lastRow="0" w:firstColumn="1" w:lastColumn="0" w:noHBand="0" w:noVBand="1"/>
      </w:tblPr>
      <w:tblGrid>
        <w:gridCol w:w="1101"/>
        <w:gridCol w:w="992"/>
        <w:gridCol w:w="992"/>
        <w:gridCol w:w="567"/>
        <w:gridCol w:w="567"/>
        <w:gridCol w:w="851"/>
        <w:gridCol w:w="708"/>
        <w:gridCol w:w="284"/>
        <w:gridCol w:w="1276"/>
        <w:gridCol w:w="992"/>
        <w:gridCol w:w="850"/>
        <w:gridCol w:w="1276"/>
        <w:gridCol w:w="851"/>
        <w:gridCol w:w="850"/>
        <w:gridCol w:w="1134"/>
        <w:gridCol w:w="142"/>
        <w:gridCol w:w="992"/>
        <w:gridCol w:w="709"/>
      </w:tblGrid>
      <w:tr w:rsidR="00C62B1C" w14:paraId="5509F6E7" w14:textId="77777777" w:rsidTr="00C62B1C">
        <w:tc>
          <w:tcPr>
            <w:tcW w:w="3085" w:type="dxa"/>
            <w:gridSpan w:val="3"/>
            <w:shd w:val="clear" w:color="auto" w:fill="FFE599" w:themeFill="accent4" w:themeFillTint="66"/>
          </w:tcPr>
          <w:p w14:paraId="29C4C82B" w14:textId="77777777" w:rsidR="00C62B1C" w:rsidRDefault="00C62B1C" w:rsidP="00134EA6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lastRenderedPageBreak/>
              <w:t>Субшкала</w:t>
            </w:r>
            <w:proofErr w:type="spellEnd"/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№1 </w:t>
            </w:r>
          </w:p>
          <w:p w14:paraId="7D3FEDFD" w14:textId="77777777" w:rsidR="00C62B1C" w:rsidRPr="006819C3" w:rsidRDefault="00C62B1C" w:rsidP="00134EA6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>Понимание чужих эмоций</w:t>
            </w:r>
            <w:r w:rsidRPr="0036443A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. </w:t>
            </w:r>
          </w:p>
          <w:p w14:paraId="1899F0FC" w14:textId="77777777" w:rsidR="00C62B1C" w:rsidRPr="0036443A" w:rsidRDefault="00C62B1C" w:rsidP="00134EA6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36443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Способность понимать эмоциональное состояние человека на основе внешних проявлений эмоций (мимика, жестикуляция, звучание голоса) и/или интуитивно; чуткость к внутренним состояниям других людей.</w:t>
            </w:r>
          </w:p>
        </w:tc>
        <w:tc>
          <w:tcPr>
            <w:tcW w:w="2977" w:type="dxa"/>
            <w:gridSpan w:val="5"/>
            <w:shd w:val="clear" w:color="auto" w:fill="DBDBDB" w:themeFill="accent3" w:themeFillTint="66"/>
          </w:tcPr>
          <w:p w14:paraId="64BEA094" w14:textId="77777777" w:rsidR="00C62B1C" w:rsidRPr="006819C3" w:rsidRDefault="00C62B1C" w:rsidP="00134EA6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>Субшкала</w:t>
            </w:r>
            <w:proofErr w:type="spellEnd"/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№2</w:t>
            </w:r>
          </w:p>
          <w:p w14:paraId="00232DFA" w14:textId="77777777" w:rsidR="00C62B1C" w:rsidRPr="006819C3" w:rsidRDefault="00C62B1C" w:rsidP="00134EA6">
            <w:pPr>
              <w:rPr>
                <w:rFonts w:ascii="Times New Roman" w:eastAsia="Times New Roman" w:hAnsi="Times New Roman" w:cs="Times New Roman"/>
                <w:lang w:eastAsia="ru-RU"/>
              </w:rPr>
            </w:pPr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>У</w:t>
            </w:r>
            <w:r w:rsidRPr="0036443A">
              <w:rPr>
                <w:rFonts w:ascii="Times New Roman" w:eastAsia="Times New Roman" w:hAnsi="Times New Roman" w:cs="Times New Roman"/>
                <w:b/>
                <w:lang w:eastAsia="ru-RU"/>
              </w:rPr>
              <w:t>правление чужими эмоциями.</w:t>
            </w:r>
            <w:r w:rsidRPr="0036443A">
              <w:rPr>
                <w:rFonts w:ascii="Times New Roman" w:eastAsia="Times New Roman" w:hAnsi="Times New Roman" w:cs="Times New Roman"/>
                <w:lang w:eastAsia="ru-RU"/>
              </w:rPr>
              <w:t xml:space="preserve"> </w:t>
            </w:r>
          </w:p>
          <w:p w14:paraId="60A78BFC" w14:textId="77777777" w:rsidR="00C62B1C" w:rsidRDefault="00C62B1C" w:rsidP="00134EA6">
            <w:pPr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36443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Способность вызывать у других людей те или иные эмоции, снижать интенсивность нежелательных эмоций.</w:t>
            </w:r>
            <w:proofErr w:type="gramStart"/>
            <w:r w:rsidRPr="0036443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.</w:t>
            </w:r>
            <w:proofErr w:type="gramEnd"/>
          </w:p>
        </w:tc>
        <w:tc>
          <w:tcPr>
            <w:tcW w:w="3118" w:type="dxa"/>
            <w:gridSpan w:val="3"/>
            <w:shd w:val="clear" w:color="auto" w:fill="F7CAAC" w:themeFill="accent2" w:themeFillTint="66"/>
          </w:tcPr>
          <w:p w14:paraId="16B23D49" w14:textId="77777777" w:rsidR="00C62B1C" w:rsidRPr="006819C3" w:rsidRDefault="00C62B1C" w:rsidP="00134EA6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>Субшкала</w:t>
            </w:r>
            <w:proofErr w:type="spellEnd"/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№3</w:t>
            </w:r>
          </w:p>
          <w:p w14:paraId="4EE5C940" w14:textId="77777777" w:rsidR="00C62B1C" w:rsidRPr="006819C3" w:rsidRDefault="00C62B1C" w:rsidP="00134EA6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>П</w:t>
            </w:r>
            <w:r w:rsidRPr="0036443A">
              <w:rPr>
                <w:rFonts w:ascii="Times New Roman" w:eastAsia="Times New Roman" w:hAnsi="Times New Roman" w:cs="Times New Roman"/>
                <w:b/>
                <w:lang w:eastAsia="ru-RU"/>
              </w:rPr>
              <w:t>онимание своих эмоций.</w:t>
            </w:r>
          </w:p>
          <w:p w14:paraId="60666AC6" w14:textId="77777777" w:rsidR="00C62B1C" w:rsidRPr="00365DC4" w:rsidRDefault="00C62B1C" w:rsidP="00134EA6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36443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Способность к осознанию своих эмоций: их распознавание и идентификация, понимание причин, способность к вербальному описанию.</w:t>
            </w:r>
          </w:p>
        </w:tc>
        <w:tc>
          <w:tcPr>
            <w:tcW w:w="2977" w:type="dxa"/>
            <w:gridSpan w:val="3"/>
            <w:shd w:val="clear" w:color="auto" w:fill="B4C6E7" w:themeFill="accent5" w:themeFillTint="66"/>
          </w:tcPr>
          <w:p w14:paraId="541B158E" w14:textId="77777777" w:rsidR="00C62B1C" w:rsidRPr="006819C3" w:rsidRDefault="00C62B1C" w:rsidP="00134EA6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proofErr w:type="spellStart"/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>Субшкала</w:t>
            </w:r>
            <w:proofErr w:type="spellEnd"/>
            <w:r w:rsidRPr="006819C3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 №4</w:t>
            </w:r>
          </w:p>
          <w:p w14:paraId="2E16CA72" w14:textId="77777777" w:rsidR="00C62B1C" w:rsidRPr="006819C3" w:rsidRDefault="00C62B1C" w:rsidP="00134EA6">
            <w:pPr>
              <w:jc w:val="both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lang w:eastAsia="ru-RU"/>
              </w:rPr>
              <w:t>У</w:t>
            </w:r>
            <w:r w:rsidRPr="0036443A">
              <w:rPr>
                <w:rFonts w:ascii="Times New Roman" w:eastAsia="Times New Roman" w:hAnsi="Times New Roman" w:cs="Times New Roman"/>
                <w:b/>
                <w:lang w:eastAsia="ru-RU"/>
              </w:rPr>
              <w:t>правление своими эмоциями</w:t>
            </w:r>
          </w:p>
          <w:p w14:paraId="3B61336F" w14:textId="77777777" w:rsidR="00C62B1C" w:rsidRPr="006819C3" w:rsidRDefault="00C62B1C" w:rsidP="00134EA6">
            <w:pPr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36443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Способность и потребность управлять своими эмоциями, вызывать и поддерживать желательные эмоции и держать под контролем нежелательные.</w:t>
            </w:r>
          </w:p>
        </w:tc>
        <w:tc>
          <w:tcPr>
            <w:tcW w:w="2977" w:type="dxa"/>
            <w:gridSpan w:val="4"/>
            <w:shd w:val="clear" w:color="auto" w:fill="A8D08D" w:themeFill="accent6" w:themeFillTint="99"/>
          </w:tcPr>
          <w:p w14:paraId="1AFEEFC2" w14:textId="77777777" w:rsidR="00C62B1C" w:rsidRDefault="00C62B1C" w:rsidP="00134EA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Субшкала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№5</w:t>
            </w:r>
          </w:p>
          <w:p w14:paraId="4140B56D" w14:textId="77777777" w:rsidR="00C62B1C" w:rsidRPr="002F5C99" w:rsidRDefault="00C62B1C" w:rsidP="00134EA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К</w:t>
            </w:r>
            <w:r w:rsidRPr="002F5C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онтроль экспрессии</w:t>
            </w:r>
          </w:p>
          <w:p w14:paraId="6A7CE92B" w14:textId="77777777" w:rsidR="00C62B1C" w:rsidRPr="0062506E" w:rsidRDefault="00C62B1C" w:rsidP="00134EA6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36443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36443A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Способность контролировать внешние проявления своих эмоций</w:t>
            </w:r>
          </w:p>
        </w:tc>
      </w:tr>
      <w:tr w:rsidR="00C62B1C" w14:paraId="6893AD7C" w14:textId="77777777" w:rsidTr="00C62B1C">
        <w:trPr>
          <w:trHeight w:val="184"/>
        </w:trPr>
        <w:tc>
          <w:tcPr>
            <w:tcW w:w="2093" w:type="dxa"/>
            <w:gridSpan w:val="2"/>
            <w:shd w:val="clear" w:color="auto" w:fill="FFE599" w:themeFill="accent4" w:themeFillTint="66"/>
          </w:tcPr>
          <w:p w14:paraId="7A51E56A" w14:textId="77777777" w:rsidR="00C62B1C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 xml:space="preserve">Значение </w:t>
            </w:r>
          </w:p>
        </w:tc>
        <w:tc>
          <w:tcPr>
            <w:tcW w:w="992" w:type="dxa"/>
            <w:shd w:val="clear" w:color="auto" w:fill="FFE599" w:themeFill="accent4" w:themeFillTint="66"/>
          </w:tcPr>
          <w:p w14:paraId="32DB0A1F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Ваш балл</w:t>
            </w:r>
          </w:p>
        </w:tc>
        <w:tc>
          <w:tcPr>
            <w:tcW w:w="1985" w:type="dxa"/>
            <w:gridSpan w:val="3"/>
            <w:shd w:val="clear" w:color="auto" w:fill="DBDBDB" w:themeFill="accent3" w:themeFillTint="66"/>
          </w:tcPr>
          <w:p w14:paraId="18200F6C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992" w:type="dxa"/>
            <w:gridSpan w:val="2"/>
            <w:shd w:val="clear" w:color="auto" w:fill="DBDBDB" w:themeFill="accent3" w:themeFillTint="66"/>
          </w:tcPr>
          <w:p w14:paraId="20FC52A4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30C7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Ваш балл</w:t>
            </w:r>
          </w:p>
        </w:tc>
        <w:tc>
          <w:tcPr>
            <w:tcW w:w="2268" w:type="dxa"/>
            <w:gridSpan w:val="2"/>
            <w:shd w:val="clear" w:color="auto" w:fill="F7CAAC" w:themeFill="accent2" w:themeFillTint="66"/>
          </w:tcPr>
          <w:p w14:paraId="0AFB1E18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14:paraId="5EBE4141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30C7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Ваш балл</w:t>
            </w:r>
          </w:p>
        </w:tc>
        <w:tc>
          <w:tcPr>
            <w:tcW w:w="2127" w:type="dxa"/>
            <w:gridSpan w:val="2"/>
            <w:shd w:val="clear" w:color="auto" w:fill="B4C6E7" w:themeFill="accent5" w:themeFillTint="66"/>
          </w:tcPr>
          <w:p w14:paraId="43DA3FD7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850" w:type="dxa"/>
            <w:shd w:val="clear" w:color="auto" w:fill="B4C6E7" w:themeFill="accent5" w:themeFillTint="66"/>
          </w:tcPr>
          <w:p w14:paraId="26D00428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030C7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Ваш балл</w:t>
            </w:r>
          </w:p>
        </w:tc>
        <w:tc>
          <w:tcPr>
            <w:tcW w:w="2268" w:type="dxa"/>
            <w:gridSpan w:val="3"/>
            <w:shd w:val="clear" w:color="auto" w:fill="A8D08D" w:themeFill="accent6" w:themeFillTint="99"/>
          </w:tcPr>
          <w:p w14:paraId="153C3F56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709" w:type="dxa"/>
            <w:shd w:val="clear" w:color="auto" w:fill="A8D08D" w:themeFill="accent6" w:themeFillTint="99"/>
          </w:tcPr>
          <w:p w14:paraId="435680B0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proofErr w:type="spellStart"/>
            <w:r w:rsidRPr="00030C7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</w:t>
            </w: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аш</w:t>
            </w:r>
            <w:r w:rsidRPr="00030C71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балл</w:t>
            </w:r>
            <w:proofErr w:type="spellEnd"/>
          </w:p>
        </w:tc>
      </w:tr>
      <w:tr w:rsidR="00C62B1C" w14:paraId="4DA672B7" w14:textId="77777777" w:rsidTr="00C62B1C">
        <w:trPr>
          <w:trHeight w:val="673"/>
        </w:trPr>
        <w:tc>
          <w:tcPr>
            <w:tcW w:w="1101" w:type="dxa"/>
            <w:shd w:val="clear" w:color="auto" w:fill="FFE599" w:themeFill="accent4" w:themeFillTint="66"/>
          </w:tcPr>
          <w:p w14:paraId="04736E2E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низкое значение</w:t>
            </w:r>
          </w:p>
        </w:tc>
        <w:tc>
          <w:tcPr>
            <w:tcW w:w="992" w:type="dxa"/>
            <w:shd w:val="clear" w:color="auto" w:fill="FFE599" w:themeFill="accent4" w:themeFillTint="66"/>
          </w:tcPr>
          <w:p w14:paraId="5B567F0D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0-19</w:t>
            </w:r>
          </w:p>
        </w:tc>
        <w:tc>
          <w:tcPr>
            <w:tcW w:w="992" w:type="dxa"/>
            <w:shd w:val="clear" w:color="auto" w:fill="FFE599" w:themeFill="accent4" w:themeFillTint="66"/>
          </w:tcPr>
          <w:p w14:paraId="2054F33C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gridSpan w:val="2"/>
            <w:shd w:val="clear" w:color="auto" w:fill="DBDBDB" w:themeFill="accent3" w:themeFillTint="66"/>
          </w:tcPr>
          <w:p w14:paraId="760412A5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низкое значение</w:t>
            </w:r>
          </w:p>
        </w:tc>
        <w:tc>
          <w:tcPr>
            <w:tcW w:w="851" w:type="dxa"/>
            <w:shd w:val="clear" w:color="auto" w:fill="DBDBDB" w:themeFill="accent3" w:themeFillTint="66"/>
          </w:tcPr>
          <w:p w14:paraId="154C3995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0-14</w:t>
            </w:r>
          </w:p>
        </w:tc>
        <w:tc>
          <w:tcPr>
            <w:tcW w:w="992" w:type="dxa"/>
            <w:gridSpan w:val="2"/>
            <w:shd w:val="clear" w:color="auto" w:fill="DBDBDB" w:themeFill="accent3" w:themeFillTint="66"/>
          </w:tcPr>
          <w:p w14:paraId="2849C380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shd w:val="clear" w:color="auto" w:fill="F7CAAC" w:themeFill="accent2" w:themeFillTint="66"/>
          </w:tcPr>
          <w:p w14:paraId="30DDCC15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низкое значение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47EB1F84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0-13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14:paraId="2224D549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shd w:val="clear" w:color="auto" w:fill="B4C6E7" w:themeFill="accent5" w:themeFillTint="66"/>
          </w:tcPr>
          <w:p w14:paraId="7A170C2F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низкое значение</w:t>
            </w:r>
          </w:p>
        </w:tc>
        <w:tc>
          <w:tcPr>
            <w:tcW w:w="851" w:type="dxa"/>
            <w:shd w:val="clear" w:color="auto" w:fill="B4C6E7" w:themeFill="accent5" w:themeFillTint="66"/>
          </w:tcPr>
          <w:p w14:paraId="613B6FE4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0-9</w:t>
            </w:r>
          </w:p>
        </w:tc>
        <w:tc>
          <w:tcPr>
            <w:tcW w:w="850" w:type="dxa"/>
            <w:shd w:val="clear" w:color="auto" w:fill="B4C6E7" w:themeFill="accent5" w:themeFillTint="66"/>
          </w:tcPr>
          <w:p w14:paraId="404071BE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gridSpan w:val="2"/>
            <w:shd w:val="clear" w:color="auto" w:fill="A8D08D" w:themeFill="accent6" w:themeFillTint="99"/>
          </w:tcPr>
          <w:p w14:paraId="03585FCB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низкое значение</w:t>
            </w:r>
          </w:p>
        </w:tc>
        <w:tc>
          <w:tcPr>
            <w:tcW w:w="992" w:type="dxa"/>
            <w:shd w:val="clear" w:color="auto" w:fill="A8D08D" w:themeFill="accent6" w:themeFillTint="99"/>
          </w:tcPr>
          <w:p w14:paraId="705F9315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0-6</w:t>
            </w:r>
          </w:p>
        </w:tc>
        <w:tc>
          <w:tcPr>
            <w:tcW w:w="709" w:type="dxa"/>
            <w:shd w:val="clear" w:color="auto" w:fill="A8D08D" w:themeFill="accent6" w:themeFillTint="99"/>
          </w:tcPr>
          <w:p w14:paraId="1D9A9081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C62B1C" w14:paraId="35FA87E4" w14:textId="77777777" w:rsidTr="00C62B1C">
        <w:tc>
          <w:tcPr>
            <w:tcW w:w="1101" w:type="dxa"/>
            <w:shd w:val="clear" w:color="auto" w:fill="FFE599" w:themeFill="accent4" w:themeFillTint="66"/>
          </w:tcPr>
          <w:p w14:paraId="058BA5C2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Низкое значение</w:t>
            </w:r>
          </w:p>
        </w:tc>
        <w:tc>
          <w:tcPr>
            <w:tcW w:w="992" w:type="dxa"/>
            <w:shd w:val="clear" w:color="auto" w:fill="FFE599" w:themeFill="accent4" w:themeFillTint="66"/>
          </w:tcPr>
          <w:p w14:paraId="5962BDB2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20-22</w:t>
            </w:r>
          </w:p>
        </w:tc>
        <w:tc>
          <w:tcPr>
            <w:tcW w:w="992" w:type="dxa"/>
            <w:shd w:val="clear" w:color="auto" w:fill="FFE599" w:themeFill="accent4" w:themeFillTint="66"/>
          </w:tcPr>
          <w:p w14:paraId="3C1434AC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gridSpan w:val="2"/>
            <w:shd w:val="clear" w:color="auto" w:fill="DBDBDB" w:themeFill="accent3" w:themeFillTint="66"/>
          </w:tcPr>
          <w:p w14:paraId="6E35909C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Низкое значение</w:t>
            </w:r>
          </w:p>
        </w:tc>
        <w:tc>
          <w:tcPr>
            <w:tcW w:w="851" w:type="dxa"/>
            <w:shd w:val="clear" w:color="auto" w:fill="DBDBDB" w:themeFill="accent3" w:themeFillTint="66"/>
          </w:tcPr>
          <w:p w14:paraId="17F9A09E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15-17</w:t>
            </w:r>
          </w:p>
        </w:tc>
        <w:tc>
          <w:tcPr>
            <w:tcW w:w="992" w:type="dxa"/>
            <w:gridSpan w:val="2"/>
            <w:shd w:val="clear" w:color="auto" w:fill="DBDBDB" w:themeFill="accent3" w:themeFillTint="66"/>
          </w:tcPr>
          <w:p w14:paraId="5E938F42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shd w:val="clear" w:color="auto" w:fill="F7CAAC" w:themeFill="accent2" w:themeFillTint="66"/>
          </w:tcPr>
          <w:p w14:paraId="5DEBCA37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Низкое значение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39B987C2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14-16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14:paraId="1D99E6E9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shd w:val="clear" w:color="auto" w:fill="B4C6E7" w:themeFill="accent5" w:themeFillTint="66"/>
          </w:tcPr>
          <w:p w14:paraId="343C2C6C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Низкое значение</w:t>
            </w:r>
          </w:p>
        </w:tc>
        <w:tc>
          <w:tcPr>
            <w:tcW w:w="851" w:type="dxa"/>
            <w:shd w:val="clear" w:color="auto" w:fill="B4C6E7" w:themeFill="accent5" w:themeFillTint="66"/>
          </w:tcPr>
          <w:p w14:paraId="0380F26C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10-12</w:t>
            </w:r>
          </w:p>
        </w:tc>
        <w:tc>
          <w:tcPr>
            <w:tcW w:w="850" w:type="dxa"/>
            <w:shd w:val="clear" w:color="auto" w:fill="B4C6E7" w:themeFill="accent5" w:themeFillTint="66"/>
          </w:tcPr>
          <w:p w14:paraId="04E0BBC8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gridSpan w:val="2"/>
            <w:shd w:val="clear" w:color="auto" w:fill="A8D08D" w:themeFill="accent6" w:themeFillTint="99"/>
          </w:tcPr>
          <w:p w14:paraId="3C909104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Низкое значение</w:t>
            </w:r>
          </w:p>
        </w:tc>
        <w:tc>
          <w:tcPr>
            <w:tcW w:w="992" w:type="dxa"/>
            <w:shd w:val="clear" w:color="auto" w:fill="A8D08D" w:themeFill="accent6" w:themeFillTint="99"/>
          </w:tcPr>
          <w:p w14:paraId="11182A7C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7-9</w:t>
            </w:r>
          </w:p>
        </w:tc>
        <w:tc>
          <w:tcPr>
            <w:tcW w:w="709" w:type="dxa"/>
            <w:shd w:val="clear" w:color="auto" w:fill="A8D08D" w:themeFill="accent6" w:themeFillTint="99"/>
          </w:tcPr>
          <w:p w14:paraId="67229D54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C62B1C" w14:paraId="024F0A9C" w14:textId="77777777" w:rsidTr="00C62B1C">
        <w:tc>
          <w:tcPr>
            <w:tcW w:w="1101" w:type="dxa"/>
            <w:shd w:val="clear" w:color="auto" w:fill="FFE599" w:themeFill="accent4" w:themeFillTint="66"/>
          </w:tcPr>
          <w:p w14:paraId="673C10A4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Среднее значение</w:t>
            </w:r>
          </w:p>
        </w:tc>
        <w:tc>
          <w:tcPr>
            <w:tcW w:w="992" w:type="dxa"/>
            <w:shd w:val="clear" w:color="auto" w:fill="FFE599" w:themeFill="accent4" w:themeFillTint="66"/>
          </w:tcPr>
          <w:p w14:paraId="0657431E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23-26</w:t>
            </w:r>
          </w:p>
        </w:tc>
        <w:tc>
          <w:tcPr>
            <w:tcW w:w="992" w:type="dxa"/>
            <w:shd w:val="clear" w:color="auto" w:fill="FFE599" w:themeFill="accent4" w:themeFillTint="66"/>
          </w:tcPr>
          <w:p w14:paraId="5CB679B6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gridSpan w:val="2"/>
            <w:shd w:val="clear" w:color="auto" w:fill="DBDBDB" w:themeFill="accent3" w:themeFillTint="66"/>
          </w:tcPr>
          <w:p w14:paraId="5F683493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Среднее значение</w:t>
            </w:r>
          </w:p>
        </w:tc>
        <w:tc>
          <w:tcPr>
            <w:tcW w:w="851" w:type="dxa"/>
            <w:shd w:val="clear" w:color="auto" w:fill="DBDBDB" w:themeFill="accent3" w:themeFillTint="66"/>
          </w:tcPr>
          <w:p w14:paraId="3BB5D61A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18-21</w:t>
            </w:r>
          </w:p>
        </w:tc>
        <w:tc>
          <w:tcPr>
            <w:tcW w:w="992" w:type="dxa"/>
            <w:gridSpan w:val="2"/>
            <w:shd w:val="clear" w:color="auto" w:fill="DBDBDB" w:themeFill="accent3" w:themeFillTint="66"/>
          </w:tcPr>
          <w:p w14:paraId="49E37019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shd w:val="clear" w:color="auto" w:fill="F7CAAC" w:themeFill="accent2" w:themeFillTint="66"/>
          </w:tcPr>
          <w:p w14:paraId="355041F4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Среднее значение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62FF036F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17-21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14:paraId="6C339256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shd w:val="clear" w:color="auto" w:fill="B4C6E7" w:themeFill="accent5" w:themeFillTint="66"/>
          </w:tcPr>
          <w:p w14:paraId="1181E55B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Среднее значение</w:t>
            </w:r>
          </w:p>
        </w:tc>
        <w:tc>
          <w:tcPr>
            <w:tcW w:w="851" w:type="dxa"/>
            <w:shd w:val="clear" w:color="auto" w:fill="B4C6E7" w:themeFill="accent5" w:themeFillTint="66"/>
          </w:tcPr>
          <w:p w14:paraId="3F488E21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13-15</w:t>
            </w:r>
          </w:p>
        </w:tc>
        <w:tc>
          <w:tcPr>
            <w:tcW w:w="850" w:type="dxa"/>
            <w:shd w:val="clear" w:color="auto" w:fill="B4C6E7" w:themeFill="accent5" w:themeFillTint="66"/>
          </w:tcPr>
          <w:p w14:paraId="5D81590F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gridSpan w:val="2"/>
            <w:shd w:val="clear" w:color="auto" w:fill="A8D08D" w:themeFill="accent6" w:themeFillTint="99"/>
          </w:tcPr>
          <w:p w14:paraId="464282D2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Среднее значение</w:t>
            </w:r>
          </w:p>
        </w:tc>
        <w:tc>
          <w:tcPr>
            <w:tcW w:w="992" w:type="dxa"/>
            <w:shd w:val="clear" w:color="auto" w:fill="A8D08D" w:themeFill="accent6" w:themeFillTint="99"/>
          </w:tcPr>
          <w:p w14:paraId="00A17B20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10-12</w:t>
            </w:r>
          </w:p>
        </w:tc>
        <w:tc>
          <w:tcPr>
            <w:tcW w:w="709" w:type="dxa"/>
            <w:shd w:val="clear" w:color="auto" w:fill="A8D08D" w:themeFill="accent6" w:themeFillTint="99"/>
          </w:tcPr>
          <w:p w14:paraId="4DFD1D04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C62B1C" w14:paraId="1FD33565" w14:textId="77777777" w:rsidTr="00C62B1C">
        <w:tc>
          <w:tcPr>
            <w:tcW w:w="1101" w:type="dxa"/>
            <w:shd w:val="clear" w:color="auto" w:fill="FFE599" w:themeFill="accent4" w:themeFillTint="66"/>
          </w:tcPr>
          <w:p w14:paraId="2D56ADAF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Высокое значение</w:t>
            </w:r>
          </w:p>
        </w:tc>
        <w:tc>
          <w:tcPr>
            <w:tcW w:w="992" w:type="dxa"/>
            <w:shd w:val="clear" w:color="auto" w:fill="FFE599" w:themeFill="accent4" w:themeFillTint="66"/>
          </w:tcPr>
          <w:p w14:paraId="7151D017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27-30</w:t>
            </w:r>
          </w:p>
        </w:tc>
        <w:tc>
          <w:tcPr>
            <w:tcW w:w="992" w:type="dxa"/>
            <w:shd w:val="clear" w:color="auto" w:fill="FFE599" w:themeFill="accent4" w:themeFillTint="66"/>
          </w:tcPr>
          <w:p w14:paraId="6AA8F811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gridSpan w:val="2"/>
            <w:shd w:val="clear" w:color="auto" w:fill="DBDBDB" w:themeFill="accent3" w:themeFillTint="66"/>
          </w:tcPr>
          <w:p w14:paraId="6F418BCD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Высокое значение</w:t>
            </w:r>
          </w:p>
        </w:tc>
        <w:tc>
          <w:tcPr>
            <w:tcW w:w="851" w:type="dxa"/>
            <w:shd w:val="clear" w:color="auto" w:fill="DBDBDB" w:themeFill="accent3" w:themeFillTint="66"/>
          </w:tcPr>
          <w:p w14:paraId="409D1954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22-24</w:t>
            </w:r>
          </w:p>
        </w:tc>
        <w:tc>
          <w:tcPr>
            <w:tcW w:w="992" w:type="dxa"/>
            <w:gridSpan w:val="2"/>
            <w:shd w:val="clear" w:color="auto" w:fill="DBDBDB" w:themeFill="accent3" w:themeFillTint="66"/>
          </w:tcPr>
          <w:p w14:paraId="65E18E0B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shd w:val="clear" w:color="auto" w:fill="F7CAAC" w:themeFill="accent2" w:themeFillTint="66"/>
          </w:tcPr>
          <w:p w14:paraId="191336BB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Высокое значение</w:t>
            </w:r>
          </w:p>
        </w:tc>
        <w:tc>
          <w:tcPr>
            <w:tcW w:w="992" w:type="dxa"/>
            <w:shd w:val="clear" w:color="auto" w:fill="F7CAAC" w:themeFill="accent2" w:themeFillTint="66"/>
          </w:tcPr>
          <w:p w14:paraId="11276BA5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22-25</w:t>
            </w:r>
          </w:p>
        </w:tc>
        <w:tc>
          <w:tcPr>
            <w:tcW w:w="850" w:type="dxa"/>
            <w:shd w:val="clear" w:color="auto" w:fill="F7CAAC" w:themeFill="accent2" w:themeFillTint="66"/>
          </w:tcPr>
          <w:p w14:paraId="305945E6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shd w:val="clear" w:color="auto" w:fill="B4C6E7" w:themeFill="accent5" w:themeFillTint="66"/>
          </w:tcPr>
          <w:p w14:paraId="6BDB61CB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Высокое значение</w:t>
            </w:r>
          </w:p>
        </w:tc>
        <w:tc>
          <w:tcPr>
            <w:tcW w:w="851" w:type="dxa"/>
            <w:shd w:val="clear" w:color="auto" w:fill="B4C6E7" w:themeFill="accent5" w:themeFillTint="66"/>
          </w:tcPr>
          <w:p w14:paraId="5A438F66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16-17</w:t>
            </w:r>
          </w:p>
        </w:tc>
        <w:tc>
          <w:tcPr>
            <w:tcW w:w="850" w:type="dxa"/>
            <w:shd w:val="clear" w:color="auto" w:fill="B4C6E7" w:themeFill="accent5" w:themeFillTint="66"/>
          </w:tcPr>
          <w:p w14:paraId="6CE11032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gridSpan w:val="2"/>
            <w:shd w:val="clear" w:color="auto" w:fill="A8D08D" w:themeFill="accent6" w:themeFillTint="99"/>
          </w:tcPr>
          <w:p w14:paraId="11374DB2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Высокое значение</w:t>
            </w:r>
          </w:p>
        </w:tc>
        <w:tc>
          <w:tcPr>
            <w:tcW w:w="992" w:type="dxa"/>
            <w:shd w:val="clear" w:color="auto" w:fill="A8D08D" w:themeFill="accent6" w:themeFillTint="99"/>
          </w:tcPr>
          <w:p w14:paraId="11AC5F23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13-15</w:t>
            </w:r>
          </w:p>
        </w:tc>
        <w:tc>
          <w:tcPr>
            <w:tcW w:w="709" w:type="dxa"/>
            <w:shd w:val="clear" w:color="auto" w:fill="A8D08D" w:themeFill="accent6" w:themeFillTint="99"/>
          </w:tcPr>
          <w:p w14:paraId="1CCA8168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C62B1C" w14:paraId="4B13C613" w14:textId="77777777" w:rsidTr="00C62B1C">
        <w:tc>
          <w:tcPr>
            <w:tcW w:w="1101" w:type="dxa"/>
            <w:tcBorders>
              <w:bottom w:val="single" w:sz="12" w:space="0" w:color="7030A0"/>
            </w:tcBorders>
            <w:shd w:val="clear" w:color="auto" w:fill="FFE599" w:themeFill="accent4" w:themeFillTint="66"/>
          </w:tcPr>
          <w:p w14:paraId="04B42987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высокое значение</w:t>
            </w:r>
          </w:p>
        </w:tc>
        <w:tc>
          <w:tcPr>
            <w:tcW w:w="992" w:type="dxa"/>
            <w:tcBorders>
              <w:bottom w:val="single" w:sz="12" w:space="0" w:color="7030A0"/>
            </w:tcBorders>
            <w:shd w:val="clear" w:color="auto" w:fill="FFE599" w:themeFill="accent4" w:themeFillTint="66"/>
          </w:tcPr>
          <w:p w14:paraId="0EA9DE9D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31 и выше</w:t>
            </w:r>
          </w:p>
        </w:tc>
        <w:tc>
          <w:tcPr>
            <w:tcW w:w="992" w:type="dxa"/>
            <w:tcBorders>
              <w:bottom w:val="single" w:sz="12" w:space="0" w:color="7030A0"/>
            </w:tcBorders>
            <w:shd w:val="clear" w:color="auto" w:fill="FFE599" w:themeFill="accent4" w:themeFillTint="66"/>
          </w:tcPr>
          <w:p w14:paraId="25CDD3DA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134" w:type="dxa"/>
            <w:gridSpan w:val="2"/>
            <w:tcBorders>
              <w:bottom w:val="single" w:sz="12" w:space="0" w:color="7030A0"/>
            </w:tcBorders>
            <w:shd w:val="clear" w:color="auto" w:fill="DBDBDB" w:themeFill="accent3" w:themeFillTint="66"/>
          </w:tcPr>
          <w:p w14:paraId="6445091E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высокое значение</w:t>
            </w:r>
          </w:p>
        </w:tc>
        <w:tc>
          <w:tcPr>
            <w:tcW w:w="851" w:type="dxa"/>
            <w:tcBorders>
              <w:bottom w:val="single" w:sz="12" w:space="0" w:color="7030A0"/>
            </w:tcBorders>
            <w:shd w:val="clear" w:color="auto" w:fill="DBDBDB" w:themeFill="accent3" w:themeFillTint="66"/>
          </w:tcPr>
          <w:p w14:paraId="477BA335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25 и выше</w:t>
            </w:r>
          </w:p>
        </w:tc>
        <w:tc>
          <w:tcPr>
            <w:tcW w:w="992" w:type="dxa"/>
            <w:gridSpan w:val="2"/>
            <w:tcBorders>
              <w:bottom w:val="single" w:sz="12" w:space="0" w:color="7030A0"/>
            </w:tcBorders>
            <w:shd w:val="clear" w:color="auto" w:fill="DBDBDB" w:themeFill="accent3" w:themeFillTint="66"/>
          </w:tcPr>
          <w:p w14:paraId="6D3103E4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bottom w:val="single" w:sz="12" w:space="0" w:color="7030A0"/>
            </w:tcBorders>
            <w:shd w:val="clear" w:color="auto" w:fill="F7CAAC" w:themeFill="accent2" w:themeFillTint="66"/>
          </w:tcPr>
          <w:p w14:paraId="0C6F214A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высокое значение</w:t>
            </w:r>
          </w:p>
        </w:tc>
        <w:tc>
          <w:tcPr>
            <w:tcW w:w="992" w:type="dxa"/>
            <w:tcBorders>
              <w:bottom w:val="single" w:sz="12" w:space="0" w:color="7030A0"/>
            </w:tcBorders>
            <w:shd w:val="clear" w:color="auto" w:fill="F7CAAC" w:themeFill="accent2" w:themeFillTint="66"/>
          </w:tcPr>
          <w:p w14:paraId="1E5CD73F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26 и выше</w:t>
            </w:r>
          </w:p>
        </w:tc>
        <w:tc>
          <w:tcPr>
            <w:tcW w:w="850" w:type="dxa"/>
            <w:tcBorders>
              <w:bottom w:val="single" w:sz="12" w:space="0" w:color="7030A0"/>
            </w:tcBorders>
            <w:shd w:val="clear" w:color="auto" w:fill="F7CAAC" w:themeFill="accent2" w:themeFillTint="66"/>
          </w:tcPr>
          <w:p w14:paraId="6ABA4AAD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tcBorders>
              <w:bottom w:val="single" w:sz="12" w:space="0" w:color="7030A0"/>
            </w:tcBorders>
            <w:shd w:val="clear" w:color="auto" w:fill="B4C6E7" w:themeFill="accent5" w:themeFillTint="66"/>
          </w:tcPr>
          <w:p w14:paraId="07CFB0EF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высокое значение</w:t>
            </w:r>
          </w:p>
        </w:tc>
        <w:tc>
          <w:tcPr>
            <w:tcW w:w="851" w:type="dxa"/>
            <w:tcBorders>
              <w:bottom w:val="single" w:sz="12" w:space="0" w:color="7030A0"/>
            </w:tcBorders>
            <w:shd w:val="clear" w:color="auto" w:fill="B4C6E7" w:themeFill="accent5" w:themeFillTint="66"/>
          </w:tcPr>
          <w:p w14:paraId="45C36B62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18 и выше</w:t>
            </w:r>
          </w:p>
        </w:tc>
        <w:tc>
          <w:tcPr>
            <w:tcW w:w="850" w:type="dxa"/>
            <w:tcBorders>
              <w:bottom w:val="single" w:sz="12" w:space="0" w:color="7030A0"/>
            </w:tcBorders>
            <w:shd w:val="clear" w:color="auto" w:fill="B4C6E7" w:themeFill="accent5" w:themeFillTint="66"/>
          </w:tcPr>
          <w:p w14:paraId="74FB6F08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1276" w:type="dxa"/>
            <w:gridSpan w:val="2"/>
            <w:tcBorders>
              <w:bottom w:val="single" w:sz="12" w:space="0" w:color="7030A0"/>
            </w:tcBorders>
            <w:shd w:val="clear" w:color="auto" w:fill="A8D08D" w:themeFill="accent6" w:themeFillTint="99"/>
          </w:tcPr>
          <w:p w14:paraId="6CDF7D57" w14:textId="77777777" w:rsidR="00C62B1C" w:rsidRPr="004773A2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высокое значение</w:t>
            </w:r>
          </w:p>
        </w:tc>
        <w:tc>
          <w:tcPr>
            <w:tcW w:w="992" w:type="dxa"/>
            <w:tcBorders>
              <w:bottom w:val="single" w:sz="12" w:space="0" w:color="7030A0"/>
            </w:tcBorders>
            <w:shd w:val="clear" w:color="auto" w:fill="A8D08D" w:themeFill="accent6" w:themeFillTint="99"/>
          </w:tcPr>
          <w:p w14:paraId="54D86120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16 и выше</w:t>
            </w:r>
          </w:p>
        </w:tc>
        <w:tc>
          <w:tcPr>
            <w:tcW w:w="709" w:type="dxa"/>
            <w:tcBorders>
              <w:bottom w:val="single" w:sz="12" w:space="0" w:color="7030A0"/>
            </w:tcBorders>
            <w:shd w:val="clear" w:color="auto" w:fill="A8D08D" w:themeFill="accent6" w:themeFillTint="99"/>
          </w:tcPr>
          <w:p w14:paraId="0C12DF78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C62B1C" w:rsidRPr="004E7956" w14:paraId="18258E48" w14:textId="77777777" w:rsidTr="00D53D15">
        <w:tc>
          <w:tcPr>
            <w:tcW w:w="7338" w:type="dxa"/>
            <w:gridSpan w:val="9"/>
            <w:shd w:val="clear" w:color="auto" w:fill="auto"/>
          </w:tcPr>
          <w:p w14:paraId="23AADDE2" w14:textId="77777777" w:rsidR="00C62B1C" w:rsidRPr="00F55A78" w:rsidRDefault="00C62B1C" w:rsidP="00134EA6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r w:rsidRPr="00F55A78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  <w:t xml:space="preserve">Межличностный Эмоциональный Интеллект </w:t>
            </w:r>
          </w:p>
          <w:p w14:paraId="6D0EF16E" w14:textId="77777777" w:rsidR="00C62B1C" w:rsidRPr="00414F87" w:rsidRDefault="00C62B1C" w:rsidP="00134EA6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</w:pPr>
            <w:r w:rsidRPr="00414F87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  <w:lastRenderedPageBreak/>
              <w:t>Сумма П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  <w:t>Ч</w:t>
            </w:r>
            <w:r w:rsidRPr="00414F87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  <w:t>Э + У</w:t>
            </w:r>
            <w:r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  <w:t>Ч</w:t>
            </w:r>
            <w:r w:rsidRPr="00414F87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  <w:t>Э</w:t>
            </w:r>
          </w:p>
        </w:tc>
        <w:tc>
          <w:tcPr>
            <w:tcW w:w="7796" w:type="dxa"/>
            <w:gridSpan w:val="9"/>
            <w:shd w:val="clear" w:color="auto" w:fill="auto"/>
          </w:tcPr>
          <w:p w14:paraId="7150E9FE" w14:textId="77777777" w:rsidR="00C62B1C" w:rsidRDefault="00C62B1C" w:rsidP="00134EA6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</w:pPr>
            <w:proofErr w:type="spellStart"/>
            <w:r w:rsidRPr="00A77E6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  <w:lastRenderedPageBreak/>
              <w:t>Внутриличностный</w:t>
            </w:r>
            <w:proofErr w:type="spellEnd"/>
            <w:r w:rsidRPr="00A77E62"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  <w:lang w:eastAsia="ru-RU"/>
              </w:rPr>
              <w:t xml:space="preserve"> Эмоциональный Интеллект</w:t>
            </w:r>
          </w:p>
          <w:p w14:paraId="482D97CE" w14:textId="77777777" w:rsidR="00C62B1C" w:rsidRPr="004E7956" w:rsidRDefault="00C62B1C" w:rsidP="00134EA6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</w:pPr>
            <w:r w:rsidRPr="004E7956"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  <w:lastRenderedPageBreak/>
              <w:t>Сумма ПСЭ + УСЭ + КЭ</w:t>
            </w:r>
          </w:p>
        </w:tc>
      </w:tr>
      <w:tr w:rsidR="00D53D15" w:rsidRPr="00030C71" w14:paraId="2EB250CB" w14:textId="77777777" w:rsidTr="00D53D15">
        <w:tc>
          <w:tcPr>
            <w:tcW w:w="5778" w:type="dxa"/>
            <w:gridSpan w:val="7"/>
            <w:shd w:val="clear" w:color="auto" w:fill="auto"/>
          </w:tcPr>
          <w:p w14:paraId="73D02ED4" w14:textId="77777777" w:rsidR="00C62B1C" w:rsidRPr="00414F87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</w:pPr>
            <w:r w:rsidRPr="00E516F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lastRenderedPageBreak/>
              <w:t>Значение</w:t>
            </w:r>
          </w:p>
        </w:tc>
        <w:tc>
          <w:tcPr>
            <w:tcW w:w="1560" w:type="dxa"/>
            <w:gridSpan w:val="2"/>
            <w:shd w:val="clear" w:color="auto" w:fill="auto"/>
          </w:tcPr>
          <w:p w14:paraId="14A17095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Ваш балл</w:t>
            </w:r>
          </w:p>
        </w:tc>
        <w:tc>
          <w:tcPr>
            <w:tcW w:w="5953" w:type="dxa"/>
            <w:gridSpan w:val="6"/>
            <w:shd w:val="clear" w:color="auto" w:fill="auto"/>
          </w:tcPr>
          <w:p w14:paraId="1068B775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E516F4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Значение</w:t>
            </w:r>
          </w:p>
        </w:tc>
        <w:tc>
          <w:tcPr>
            <w:tcW w:w="1843" w:type="dxa"/>
            <w:gridSpan w:val="3"/>
            <w:shd w:val="clear" w:color="auto" w:fill="auto"/>
          </w:tcPr>
          <w:p w14:paraId="1C52C73E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Ваш балл</w:t>
            </w:r>
          </w:p>
        </w:tc>
      </w:tr>
      <w:tr w:rsidR="00C62B1C" w:rsidRPr="00030C71" w14:paraId="31756A69" w14:textId="77777777" w:rsidTr="00D53D15">
        <w:tc>
          <w:tcPr>
            <w:tcW w:w="3652" w:type="dxa"/>
            <w:gridSpan w:val="4"/>
            <w:shd w:val="clear" w:color="auto" w:fill="auto"/>
          </w:tcPr>
          <w:p w14:paraId="09D2493A" w14:textId="77777777" w:rsidR="00C62B1C" w:rsidRPr="00414F87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низкое значение</w:t>
            </w:r>
          </w:p>
        </w:tc>
        <w:tc>
          <w:tcPr>
            <w:tcW w:w="2126" w:type="dxa"/>
            <w:gridSpan w:val="3"/>
            <w:shd w:val="clear" w:color="auto" w:fill="auto"/>
          </w:tcPr>
          <w:p w14:paraId="634FE280" w14:textId="77777777" w:rsidR="00C62B1C" w:rsidRPr="00572C16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572C16"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0-34</w:t>
            </w:r>
          </w:p>
        </w:tc>
        <w:tc>
          <w:tcPr>
            <w:tcW w:w="1560" w:type="dxa"/>
            <w:gridSpan w:val="2"/>
            <w:shd w:val="clear" w:color="auto" w:fill="auto"/>
          </w:tcPr>
          <w:p w14:paraId="0AB13DB1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4C986613" w14:textId="77777777" w:rsidR="00C62B1C" w:rsidRPr="00414F87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color w:val="FF0000"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низкое значение</w:t>
            </w:r>
          </w:p>
        </w:tc>
        <w:tc>
          <w:tcPr>
            <w:tcW w:w="2835" w:type="dxa"/>
            <w:gridSpan w:val="3"/>
            <w:shd w:val="clear" w:color="auto" w:fill="auto"/>
          </w:tcPr>
          <w:p w14:paraId="0D90B847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0-33</w:t>
            </w:r>
          </w:p>
        </w:tc>
        <w:tc>
          <w:tcPr>
            <w:tcW w:w="1843" w:type="dxa"/>
            <w:gridSpan w:val="3"/>
            <w:shd w:val="clear" w:color="auto" w:fill="auto"/>
          </w:tcPr>
          <w:p w14:paraId="03FA3950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C62B1C" w:rsidRPr="00030C71" w14:paraId="097DEEC1" w14:textId="77777777" w:rsidTr="00D53D15">
        <w:tc>
          <w:tcPr>
            <w:tcW w:w="3652" w:type="dxa"/>
            <w:gridSpan w:val="4"/>
            <w:shd w:val="clear" w:color="auto" w:fill="auto"/>
          </w:tcPr>
          <w:p w14:paraId="00800867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Низкое значение</w:t>
            </w:r>
          </w:p>
        </w:tc>
        <w:tc>
          <w:tcPr>
            <w:tcW w:w="2126" w:type="dxa"/>
            <w:gridSpan w:val="3"/>
            <w:shd w:val="clear" w:color="auto" w:fill="auto"/>
          </w:tcPr>
          <w:p w14:paraId="4ACF0B1E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35-39</w:t>
            </w:r>
          </w:p>
        </w:tc>
        <w:tc>
          <w:tcPr>
            <w:tcW w:w="1560" w:type="dxa"/>
            <w:gridSpan w:val="2"/>
            <w:shd w:val="clear" w:color="auto" w:fill="auto"/>
          </w:tcPr>
          <w:p w14:paraId="03EA647B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521D74CF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Низкое значение</w:t>
            </w:r>
          </w:p>
        </w:tc>
        <w:tc>
          <w:tcPr>
            <w:tcW w:w="2835" w:type="dxa"/>
            <w:gridSpan w:val="3"/>
            <w:shd w:val="clear" w:color="auto" w:fill="auto"/>
          </w:tcPr>
          <w:p w14:paraId="4F1716E5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34-38</w:t>
            </w:r>
          </w:p>
        </w:tc>
        <w:tc>
          <w:tcPr>
            <w:tcW w:w="1843" w:type="dxa"/>
            <w:gridSpan w:val="3"/>
            <w:shd w:val="clear" w:color="auto" w:fill="auto"/>
          </w:tcPr>
          <w:p w14:paraId="43D62609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C62B1C" w:rsidRPr="00030C71" w14:paraId="379D6A8B" w14:textId="77777777" w:rsidTr="00D53D15">
        <w:tc>
          <w:tcPr>
            <w:tcW w:w="3652" w:type="dxa"/>
            <w:gridSpan w:val="4"/>
            <w:shd w:val="clear" w:color="auto" w:fill="auto"/>
          </w:tcPr>
          <w:p w14:paraId="3F3D2087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Среднее значение</w:t>
            </w:r>
          </w:p>
        </w:tc>
        <w:tc>
          <w:tcPr>
            <w:tcW w:w="2126" w:type="dxa"/>
            <w:gridSpan w:val="3"/>
            <w:shd w:val="clear" w:color="auto" w:fill="auto"/>
          </w:tcPr>
          <w:p w14:paraId="2715C0A6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40-46</w:t>
            </w:r>
          </w:p>
        </w:tc>
        <w:tc>
          <w:tcPr>
            <w:tcW w:w="1560" w:type="dxa"/>
            <w:gridSpan w:val="2"/>
            <w:shd w:val="clear" w:color="auto" w:fill="auto"/>
          </w:tcPr>
          <w:p w14:paraId="088C5F79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0C375D28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Среднее значение</w:t>
            </w:r>
          </w:p>
        </w:tc>
        <w:tc>
          <w:tcPr>
            <w:tcW w:w="2835" w:type="dxa"/>
            <w:gridSpan w:val="3"/>
            <w:shd w:val="clear" w:color="auto" w:fill="auto"/>
          </w:tcPr>
          <w:p w14:paraId="42FD83D9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39-47</w:t>
            </w:r>
          </w:p>
        </w:tc>
        <w:tc>
          <w:tcPr>
            <w:tcW w:w="1843" w:type="dxa"/>
            <w:gridSpan w:val="3"/>
            <w:shd w:val="clear" w:color="auto" w:fill="auto"/>
          </w:tcPr>
          <w:p w14:paraId="12B7FE24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C62B1C" w:rsidRPr="00030C71" w14:paraId="68D2D4D3" w14:textId="77777777" w:rsidTr="00D53D15">
        <w:tc>
          <w:tcPr>
            <w:tcW w:w="3652" w:type="dxa"/>
            <w:gridSpan w:val="4"/>
            <w:shd w:val="clear" w:color="auto" w:fill="auto"/>
          </w:tcPr>
          <w:p w14:paraId="2D0D2A91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Высокое значение</w:t>
            </w:r>
          </w:p>
        </w:tc>
        <w:tc>
          <w:tcPr>
            <w:tcW w:w="2126" w:type="dxa"/>
            <w:gridSpan w:val="3"/>
            <w:shd w:val="clear" w:color="auto" w:fill="auto"/>
          </w:tcPr>
          <w:p w14:paraId="6D26CEDF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47-52</w:t>
            </w:r>
          </w:p>
        </w:tc>
        <w:tc>
          <w:tcPr>
            <w:tcW w:w="1560" w:type="dxa"/>
            <w:gridSpan w:val="2"/>
            <w:shd w:val="clear" w:color="auto" w:fill="auto"/>
          </w:tcPr>
          <w:p w14:paraId="04DB24D2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66203DAA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Высокое значение</w:t>
            </w:r>
          </w:p>
        </w:tc>
        <w:tc>
          <w:tcPr>
            <w:tcW w:w="2835" w:type="dxa"/>
            <w:gridSpan w:val="3"/>
            <w:shd w:val="clear" w:color="auto" w:fill="auto"/>
          </w:tcPr>
          <w:p w14:paraId="7DEA977E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48-54</w:t>
            </w:r>
          </w:p>
        </w:tc>
        <w:tc>
          <w:tcPr>
            <w:tcW w:w="1843" w:type="dxa"/>
            <w:gridSpan w:val="3"/>
            <w:shd w:val="clear" w:color="auto" w:fill="auto"/>
          </w:tcPr>
          <w:p w14:paraId="2BC2BCD4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  <w:tr w:rsidR="00C62B1C" w:rsidRPr="00030C71" w14:paraId="5CD74659" w14:textId="77777777" w:rsidTr="00D53D15">
        <w:tc>
          <w:tcPr>
            <w:tcW w:w="3652" w:type="dxa"/>
            <w:gridSpan w:val="4"/>
            <w:shd w:val="clear" w:color="auto" w:fill="auto"/>
          </w:tcPr>
          <w:p w14:paraId="7B3B8B40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высокое значение</w:t>
            </w:r>
          </w:p>
        </w:tc>
        <w:tc>
          <w:tcPr>
            <w:tcW w:w="2126" w:type="dxa"/>
            <w:gridSpan w:val="3"/>
            <w:shd w:val="clear" w:color="auto" w:fill="auto"/>
          </w:tcPr>
          <w:p w14:paraId="365A05F8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53 и выше</w:t>
            </w:r>
          </w:p>
        </w:tc>
        <w:tc>
          <w:tcPr>
            <w:tcW w:w="1560" w:type="dxa"/>
            <w:gridSpan w:val="2"/>
            <w:shd w:val="clear" w:color="auto" w:fill="auto"/>
          </w:tcPr>
          <w:p w14:paraId="36A3CE57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  <w:tc>
          <w:tcPr>
            <w:tcW w:w="3118" w:type="dxa"/>
            <w:gridSpan w:val="3"/>
            <w:shd w:val="clear" w:color="auto" w:fill="auto"/>
          </w:tcPr>
          <w:p w14:paraId="452FB1E0" w14:textId="77777777" w:rsidR="00C62B1C" w:rsidRPr="00030C71" w:rsidRDefault="00C62B1C" w:rsidP="00134EA6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 w:rsidRPr="004773A2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Очень высокое значение</w:t>
            </w:r>
          </w:p>
        </w:tc>
        <w:tc>
          <w:tcPr>
            <w:tcW w:w="2835" w:type="dxa"/>
            <w:gridSpan w:val="3"/>
            <w:shd w:val="clear" w:color="auto" w:fill="auto"/>
          </w:tcPr>
          <w:p w14:paraId="51C7C926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  <w:t>55 и выше</w:t>
            </w:r>
          </w:p>
        </w:tc>
        <w:tc>
          <w:tcPr>
            <w:tcW w:w="1843" w:type="dxa"/>
            <w:gridSpan w:val="3"/>
            <w:shd w:val="clear" w:color="auto" w:fill="auto"/>
          </w:tcPr>
          <w:p w14:paraId="787C8A6C" w14:textId="77777777" w:rsidR="00C62B1C" w:rsidRPr="00030C71" w:rsidRDefault="00C62B1C" w:rsidP="00134EA6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eastAsia="ru-RU"/>
              </w:rPr>
            </w:pPr>
          </w:p>
        </w:tc>
      </w:tr>
    </w:tbl>
    <w:p w14:paraId="01C2DE57" w14:textId="77777777" w:rsidR="00C62B1C" w:rsidRDefault="00C62B1C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2BD85FDC" w14:textId="77777777" w:rsidR="00C62B1C" w:rsidRDefault="00C62B1C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26E253DE" w14:textId="77777777" w:rsidR="00C62B1C" w:rsidRDefault="00C62B1C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3B82711" w14:textId="77777777" w:rsidR="00C62B1C" w:rsidRDefault="00C62B1C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ABF9296" w14:textId="77777777" w:rsidR="00C62B1C" w:rsidRDefault="00C62B1C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0267756A" w14:textId="77777777" w:rsidR="00C62B1C" w:rsidRDefault="00C62B1C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1DF5B80C" w14:textId="77777777" w:rsidR="00D53D15" w:rsidRPr="00D53D15" w:rsidRDefault="00D53D15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76A26073" w14:textId="77777777" w:rsidR="00D53D15" w:rsidRDefault="00D53D15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4E5B0F8A" w14:textId="77777777" w:rsidR="00D53D15" w:rsidRPr="00D53D15" w:rsidRDefault="00D53D15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</w:p>
    <w:p w14:paraId="17C21B0B" w14:textId="3FB25AD2" w:rsidR="00C62B1C" w:rsidRPr="00CB5817" w:rsidRDefault="00C62B1C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FF6919" wp14:editId="35C41DA7">
                <wp:simplePos x="0" y="0"/>
                <wp:positionH relativeFrom="column">
                  <wp:posOffset>8004810</wp:posOffset>
                </wp:positionH>
                <wp:positionV relativeFrom="paragraph">
                  <wp:posOffset>-10160</wp:posOffset>
                </wp:positionV>
                <wp:extent cx="1536700" cy="269875"/>
                <wp:effectExtent l="0" t="0" r="0" b="0"/>
                <wp:wrapNone/>
                <wp:docPr id="2" name="Поле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6700" cy="269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6FBA53" w14:textId="77777777" w:rsidR="00C62B1C" w:rsidRPr="00DB6E2F" w:rsidRDefault="00C62B1C" w:rsidP="00C62B1C">
                            <w:pPr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  <w:highlight w:val="lightGray"/>
                              </w:rPr>
                              <w:t>ПРИЛОЖЕНИЕ №3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2" o:spid="_x0000_s1026" type="#_x0000_t202" style="position:absolute;margin-left:630.3pt;margin-top:-.8pt;width:121pt;height:21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" stroked="f">
                <v:textbox>
                  <w:txbxContent>
                    <w:p w14:paraId="396FBA53" w14:textId="77777777" w:rsidR="00C62B1C" w:rsidRPr="00DB6E2F" w:rsidRDefault="00C62B1C" w:rsidP="00C62B1C">
                      <w:pPr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  <w:highlight w:val="lightGray"/>
                        </w:rPr>
                        <w:t>ПРИЛОЖЕНИЕ №3</w:t>
                      </w:r>
                    </w:p>
                  </w:txbxContent>
                </v:textbox>
              </v:shape>
            </w:pict>
          </mc:Fallback>
        </mc:AlternateContent>
      </w:r>
      <w:r w:rsidRPr="00CB58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Исследование базовых эмоций</w:t>
      </w:r>
    </w:p>
    <w:tbl>
      <w:tblPr>
        <w:tblStyle w:val="ac"/>
        <w:tblW w:w="0" w:type="auto"/>
        <w:tblBorders>
          <w:top w:val="single" w:sz="12" w:space="0" w:color="7030A0"/>
          <w:left w:val="single" w:sz="12" w:space="0" w:color="7030A0"/>
          <w:bottom w:val="single" w:sz="12" w:space="0" w:color="7030A0"/>
          <w:right w:val="single" w:sz="12" w:space="0" w:color="7030A0"/>
          <w:insideH w:val="single" w:sz="12" w:space="0" w:color="7030A0"/>
          <w:insideV w:val="single" w:sz="12" w:space="0" w:color="7030A0"/>
        </w:tblBorders>
        <w:tblLook w:val="04A0" w:firstRow="1" w:lastRow="0" w:firstColumn="1" w:lastColumn="0" w:noHBand="0" w:noVBand="1"/>
      </w:tblPr>
      <w:tblGrid>
        <w:gridCol w:w="3696"/>
        <w:gridCol w:w="3696"/>
        <w:gridCol w:w="3697"/>
        <w:gridCol w:w="3697"/>
      </w:tblGrid>
      <w:tr w:rsidR="00C62B1C" w:rsidRPr="00CB5817" w14:paraId="6AA4DFB9" w14:textId="77777777" w:rsidTr="00134EA6">
        <w:tc>
          <w:tcPr>
            <w:tcW w:w="3696" w:type="dxa"/>
          </w:tcPr>
          <w:p w14:paraId="0C943151" w14:textId="77777777" w:rsidR="00C62B1C" w:rsidRPr="00CB5817" w:rsidRDefault="00C62B1C" w:rsidP="00134EA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581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Эмоция</w:t>
            </w:r>
          </w:p>
        </w:tc>
        <w:tc>
          <w:tcPr>
            <w:tcW w:w="3696" w:type="dxa"/>
          </w:tcPr>
          <w:p w14:paraId="2C34AC5F" w14:textId="77777777" w:rsidR="00C62B1C" w:rsidRDefault="00C62B1C" w:rsidP="00134EA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581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Причина</w:t>
            </w:r>
          </w:p>
          <w:p w14:paraId="7BC577F9" w14:textId="77777777" w:rsidR="00C62B1C" w:rsidRPr="00CB5817" w:rsidRDefault="00C62B1C" w:rsidP="00134EA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619885E3" w14:textId="77777777" w:rsidR="00C62B1C" w:rsidRPr="00CB5817" w:rsidRDefault="00C62B1C" w:rsidP="00134EA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581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Проявления в теле </w:t>
            </w:r>
          </w:p>
        </w:tc>
        <w:tc>
          <w:tcPr>
            <w:tcW w:w="3697" w:type="dxa"/>
          </w:tcPr>
          <w:p w14:paraId="33554E2D" w14:textId="77777777" w:rsidR="00C62B1C" w:rsidRPr="00CB5817" w:rsidRDefault="00C62B1C" w:rsidP="00134EA6">
            <w:pPr>
              <w:spacing w:before="100" w:beforeAutospacing="1" w:after="100" w:afterAutospacing="1"/>
              <w:jc w:val="center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581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Мысли</w:t>
            </w:r>
          </w:p>
        </w:tc>
      </w:tr>
      <w:tr w:rsidR="00C62B1C" w:rsidRPr="00CB5817" w14:paraId="38BA4A90" w14:textId="77777777" w:rsidTr="00D53D15">
        <w:trPr>
          <w:trHeight w:val="1351"/>
        </w:trPr>
        <w:tc>
          <w:tcPr>
            <w:tcW w:w="3696" w:type="dxa"/>
          </w:tcPr>
          <w:p w14:paraId="5227B212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581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Гнев</w:t>
            </w:r>
          </w:p>
        </w:tc>
        <w:tc>
          <w:tcPr>
            <w:tcW w:w="3696" w:type="dxa"/>
          </w:tcPr>
          <w:p w14:paraId="57E72BAA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5A82EB67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6B8DB5AB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367F4680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4BC06D33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302A090E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57AA3B85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C62B1C" w:rsidRPr="00CB5817" w14:paraId="5DE2E256" w14:textId="77777777" w:rsidTr="00134EA6">
        <w:tc>
          <w:tcPr>
            <w:tcW w:w="3696" w:type="dxa"/>
          </w:tcPr>
          <w:p w14:paraId="5DCB49B5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581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Страх</w:t>
            </w:r>
          </w:p>
          <w:p w14:paraId="5AD784F6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1914B3E7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4A4652EC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06E815CF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6" w:type="dxa"/>
          </w:tcPr>
          <w:p w14:paraId="10995329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6517FEC5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6495B237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C62B1C" w:rsidRPr="00CB5817" w14:paraId="373E4AEB" w14:textId="77777777" w:rsidTr="00134EA6">
        <w:tc>
          <w:tcPr>
            <w:tcW w:w="3696" w:type="dxa"/>
          </w:tcPr>
          <w:p w14:paraId="6411EED5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581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Печаль/уныние</w:t>
            </w:r>
          </w:p>
          <w:p w14:paraId="1F04494F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027D0CB5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125D274A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1AB909D2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47BA6FCA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6" w:type="dxa"/>
          </w:tcPr>
          <w:p w14:paraId="565F828E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29206A30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5B967CCA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C62B1C" w:rsidRPr="00CB5817" w14:paraId="36DA31D0" w14:textId="77777777" w:rsidTr="00C62B1C">
        <w:trPr>
          <w:trHeight w:val="2016"/>
        </w:trPr>
        <w:tc>
          <w:tcPr>
            <w:tcW w:w="3696" w:type="dxa"/>
          </w:tcPr>
          <w:p w14:paraId="6BCCE4AC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581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Отвращение</w:t>
            </w:r>
          </w:p>
          <w:p w14:paraId="2E6D8961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3B3C217C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0CDD6452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245E6233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53EA1225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6" w:type="dxa"/>
          </w:tcPr>
          <w:p w14:paraId="55C70A8E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4FECBFC1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4885249B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C62B1C" w:rsidRPr="00CB5817" w14:paraId="360F71F4" w14:textId="77777777" w:rsidTr="00134EA6">
        <w:tc>
          <w:tcPr>
            <w:tcW w:w="3696" w:type="dxa"/>
          </w:tcPr>
          <w:p w14:paraId="6BB5DACB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 xml:space="preserve">Счастье </w:t>
            </w:r>
          </w:p>
          <w:p w14:paraId="3A977C9B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60941EA6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2D68A611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22B792E6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778B4849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6" w:type="dxa"/>
          </w:tcPr>
          <w:p w14:paraId="35610458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65F06621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528AE8BD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  <w:tr w:rsidR="00C62B1C" w:rsidRPr="00CB5817" w14:paraId="21E74170" w14:textId="77777777" w:rsidTr="00134EA6">
        <w:tc>
          <w:tcPr>
            <w:tcW w:w="3696" w:type="dxa"/>
          </w:tcPr>
          <w:p w14:paraId="09936893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CB5817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lastRenderedPageBreak/>
              <w:t>Удивление</w:t>
            </w:r>
          </w:p>
          <w:p w14:paraId="771F7517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0CDBDB36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697550CD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54A9AC6D" w14:textId="77777777" w:rsidR="00C62B1C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  <w:p w14:paraId="0C48B747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6" w:type="dxa"/>
          </w:tcPr>
          <w:p w14:paraId="5CABE4ED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497A3289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  <w:tc>
          <w:tcPr>
            <w:tcW w:w="3697" w:type="dxa"/>
          </w:tcPr>
          <w:p w14:paraId="6FF194D2" w14:textId="77777777" w:rsidR="00C62B1C" w:rsidRPr="00CB5817" w:rsidRDefault="00C62B1C" w:rsidP="00134EA6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</w:p>
        </w:tc>
      </w:tr>
    </w:tbl>
    <w:p w14:paraId="3FC636FC" w14:textId="77777777" w:rsidR="00C62B1C" w:rsidRDefault="00C62B1C" w:rsidP="00C62B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5C19D39B" w14:textId="3BC5E3BB" w:rsidR="0084067D" w:rsidRPr="00C62B1C" w:rsidRDefault="0084067D" w:rsidP="00C62B1C"/>
    <w:sectPr w:rsidR="0084067D" w:rsidRPr="00C62B1C" w:rsidSect="00C62B1C">
      <w:headerReference w:type="default" r:id="rId9"/>
      <w:footerReference w:type="default" r:id="rId10"/>
      <w:pgSz w:w="16838" w:h="11906" w:orient="landscape"/>
      <w:pgMar w:top="993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DF9505" w14:textId="77777777" w:rsidR="00735834" w:rsidRDefault="00735834" w:rsidP="00594110">
      <w:pPr>
        <w:spacing w:after="0" w:line="240" w:lineRule="auto"/>
      </w:pPr>
      <w:r>
        <w:separator/>
      </w:r>
    </w:p>
  </w:endnote>
  <w:endnote w:type="continuationSeparator" w:id="0">
    <w:p w14:paraId="1079864E" w14:textId="77777777" w:rsidR="00735834" w:rsidRDefault="00735834" w:rsidP="005941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61D779" w14:textId="77777777" w:rsidR="00120617" w:rsidRDefault="00582252">
    <w:pPr>
      <w:pStyle w:val="a5"/>
    </w:pPr>
    <w:r w:rsidRPr="00582252">
      <w:rPr>
        <w:noProof/>
        <w:lang w:eastAsia="ru-RU"/>
      </w:rPr>
      <w:drawing>
        <wp:inline distT="0" distB="0" distL="0" distR="0" wp14:anchorId="5504BE4F" wp14:editId="07777777">
          <wp:extent cx="6390005" cy="477520"/>
          <wp:effectExtent l="19050" t="0" r="0" b="0"/>
          <wp:docPr id="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4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4775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E7858C" w14:textId="77777777" w:rsidR="00735834" w:rsidRDefault="00735834" w:rsidP="00594110">
      <w:pPr>
        <w:spacing w:after="0" w:line="240" w:lineRule="auto"/>
      </w:pPr>
      <w:r>
        <w:separator/>
      </w:r>
    </w:p>
  </w:footnote>
  <w:footnote w:type="continuationSeparator" w:id="0">
    <w:p w14:paraId="38D053F2" w14:textId="77777777" w:rsidR="00735834" w:rsidRDefault="00735834" w:rsidP="005941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F2D8B6" w14:textId="77777777" w:rsidR="00594110" w:rsidRDefault="00F5735E">
    <w:pPr>
      <w:pStyle w:val="a3"/>
    </w:pPr>
    <w:r>
      <w:rPr>
        <w:noProof/>
        <w:lang w:eastAsia="ru-RU"/>
      </w:rPr>
      <w:drawing>
        <wp:inline distT="0" distB="0" distL="0" distR="0" wp14:anchorId="0C4A7543" wp14:editId="07777777">
          <wp:extent cx="6390005" cy="929005"/>
          <wp:effectExtent l="0" t="0" r="0" b="444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Asset 2@3x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90005" cy="9290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FB78278" w14:textId="77777777" w:rsidR="00594110" w:rsidRDefault="00594110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>
    <w:nsid w:val="00000004"/>
    <w:multiLevelType w:val="hybridMultilevel"/>
    <w:tmpl w:val="000000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>
    <w:nsid w:val="06B034A7"/>
    <w:multiLevelType w:val="multilevel"/>
    <w:tmpl w:val="2C3E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AC15057"/>
    <w:multiLevelType w:val="multilevel"/>
    <w:tmpl w:val="A33C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5D0BAC"/>
    <w:multiLevelType w:val="multilevel"/>
    <w:tmpl w:val="FAC8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BC2A65"/>
    <w:multiLevelType w:val="multilevel"/>
    <w:tmpl w:val="20C0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FA03D1"/>
    <w:multiLevelType w:val="hybridMultilevel"/>
    <w:tmpl w:val="4F2A4C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0F31219"/>
    <w:multiLevelType w:val="multilevel"/>
    <w:tmpl w:val="6CDC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B904609"/>
    <w:multiLevelType w:val="multilevel"/>
    <w:tmpl w:val="63D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4AB221A"/>
    <w:multiLevelType w:val="multilevel"/>
    <w:tmpl w:val="A6FA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2F6731"/>
    <w:multiLevelType w:val="hybridMultilevel"/>
    <w:tmpl w:val="BF025CE4"/>
    <w:lvl w:ilvl="0" w:tplc="7BCEF446">
      <w:start w:val="1"/>
      <w:numFmt w:val="decimal"/>
      <w:lvlText w:val="%1."/>
      <w:lvlJc w:val="left"/>
      <w:pPr>
        <w:ind w:left="720" w:hanging="360"/>
      </w:pPr>
      <w:rPr>
        <w:rFonts w:cs="Calibr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95E503B"/>
    <w:multiLevelType w:val="hybridMultilevel"/>
    <w:tmpl w:val="7CA2D6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1FD1F8C"/>
    <w:multiLevelType w:val="multilevel"/>
    <w:tmpl w:val="82E8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1A4720"/>
    <w:multiLevelType w:val="multilevel"/>
    <w:tmpl w:val="D212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6D2AB3"/>
    <w:multiLevelType w:val="hybridMultilevel"/>
    <w:tmpl w:val="AB06A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F02455C"/>
    <w:multiLevelType w:val="hybridMultilevel"/>
    <w:tmpl w:val="16E6B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2"/>
  </w:num>
  <w:num w:numId="3">
    <w:abstractNumId w:val="0"/>
  </w:num>
  <w:num w:numId="4">
    <w:abstractNumId w:val="1"/>
  </w:num>
  <w:num w:numId="5">
    <w:abstractNumId w:val="2"/>
  </w:num>
  <w:num w:numId="6">
    <w:abstractNumId w:val="3"/>
  </w:num>
  <w:num w:numId="7">
    <w:abstractNumId w:val="16"/>
  </w:num>
  <w:num w:numId="8">
    <w:abstractNumId w:val="17"/>
  </w:num>
  <w:num w:numId="9">
    <w:abstractNumId w:val="13"/>
  </w:num>
  <w:num w:numId="10">
    <w:abstractNumId w:val="11"/>
  </w:num>
  <w:num w:numId="11">
    <w:abstractNumId w:val="4"/>
  </w:num>
  <w:num w:numId="12">
    <w:abstractNumId w:val="5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</w:num>
  <w:num w:numId="15">
    <w:abstractNumId w:val="14"/>
  </w:num>
  <w:num w:numId="16">
    <w:abstractNumId w:val="15"/>
  </w:num>
  <w:num w:numId="17">
    <w:abstractNumId w:val="6"/>
  </w:num>
  <w:num w:numId="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attachedTemplate r:id="rId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4C4E"/>
    <w:rsid w:val="00120617"/>
    <w:rsid w:val="00206E50"/>
    <w:rsid w:val="002D0423"/>
    <w:rsid w:val="00303E48"/>
    <w:rsid w:val="00352430"/>
    <w:rsid w:val="003722CA"/>
    <w:rsid w:val="00390F65"/>
    <w:rsid w:val="004649B6"/>
    <w:rsid w:val="004711CB"/>
    <w:rsid w:val="00491155"/>
    <w:rsid w:val="004935FD"/>
    <w:rsid w:val="00582252"/>
    <w:rsid w:val="00594110"/>
    <w:rsid w:val="005959BB"/>
    <w:rsid w:val="005A3E45"/>
    <w:rsid w:val="00633BFD"/>
    <w:rsid w:val="00716FDC"/>
    <w:rsid w:val="00735834"/>
    <w:rsid w:val="00784132"/>
    <w:rsid w:val="007D00F5"/>
    <w:rsid w:val="007F115D"/>
    <w:rsid w:val="00815794"/>
    <w:rsid w:val="0084067D"/>
    <w:rsid w:val="00850016"/>
    <w:rsid w:val="00885786"/>
    <w:rsid w:val="008E357A"/>
    <w:rsid w:val="00976F24"/>
    <w:rsid w:val="009F0BE9"/>
    <w:rsid w:val="00B76B24"/>
    <w:rsid w:val="00BB051E"/>
    <w:rsid w:val="00BD7946"/>
    <w:rsid w:val="00BD7E9C"/>
    <w:rsid w:val="00C04A60"/>
    <w:rsid w:val="00C22D10"/>
    <w:rsid w:val="00C51D53"/>
    <w:rsid w:val="00C62B1C"/>
    <w:rsid w:val="00C647B6"/>
    <w:rsid w:val="00C8338A"/>
    <w:rsid w:val="00CB4C4E"/>
    <w:rsid w:val="00CC74DA"/>
    <w:rsid w:val="00CF7B1C"/>
    <w:rsid w:val="00D15A37"/>
    <w:rsid w:val="00D53D15"/>
    <w:rsid w:val="00D55C6D"/>
    <w:rsid w:val="00E00085"/>
    <w:rsid w:val="00E03EA2"/>
    <w:rsid w:val="00E12F5C"/>
    <w:rsid w:val="00E257CC"/>
    <w:rsid w:val="00E763B0"/>
    <w:rsid w:val="00E811DB"/>
    <w:rsid w:val="00EA197A"/>
    <w:rsid w:val="00EE685E"/>
    <w:rsid w:val="00F5735E"/>
    <w:rsid w:val="00F62B3B"/>
    <w:rsid w:val="3BE13EA4"/>
    <w:rsid w:val="3F98CFC3"/>
    <w:rsid w:val="60AFD6A0"/>
    <w:rsid w:val="711E8A7D"/>
    <w:rsid w:val="7158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DD9B7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B1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Normal (Web)"/>
    <w:basedOn w:val="a"/>
    <w:uiPriority w:val="99"/>
    <w:unhideWhenUsed/>
    <w:rsid w:val="00C62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59"/>
    <w:rsid w:val="00C62B1C"/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62B1C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8413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94110"/>
  </w:style>
  <w:style w:type="paragraph" w:styleId="a5">
    <w:name w:val="footer"/>
    <w:basedOn w:val="a"/>
    <w:link w:val="a6"/>
    <w:uiPriority w:val="99"/>
    <w:unhideWhenUsed/>
    <w:rsid w:val="0059411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94110"/>
  </w:style>
  <w:style w:type="paragraph" w:styleId="a7">
    <w:name w:val="Balloon Text"/>
    <w:basedOn w:val="a"/>
    <w:link w:val="a8"/>
    <w:uiPriority w:val="99"/>
    <w:semiHidden/>
    <w:unhideWhenUsed/>
    <w:rsid w:val="00CC74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C74DA"/>
    <w:rPr>
      <w:rFonts w:ascii="Tahoma" w:hAnsi="Tahoma" w:cs="Tahoma"/>
      <w:sz w:val="16"/>
      <w:szCs w:val="16"/>
      <w:lang w:val="ru-RU"/>
    </w:rPr>
  </w:style>
  <w:style w:type="character" w:styleId="a9">
    <w:name w:val="Hyperlink"/>
    <w:basedOn w:val="a0"/>
    <w:uiPriority w:val="99"/>
    <w:unhideWhenUsed/>
    <w:rsid w:val="00390F65"/>
    <w:rPr>
      <w:color w:val="0563C1" w:themeColor="hyperlink"/>
      <w:u w:val="single"/>
    </w:rPr>
  </w:style>
  <w:style w:type="paragraph" w:styleId="aa">
    <w:name w:val="List Paragraph"/>
    <w:basedOn w:val="a"/>
    <w:uiPriority w:val="34"/>
    <w:qFormat/>
    <w:rsid w:val="00716FDC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784132"/>
    <w:rPr>
      <w:rFonts w:asciiTheme="majorHAnsi" w:eastAsiaTheme="majorEastAsia" w:hAnsiTheme="majorHAnsi" w:cstheme="majorBidi"/>
      <w:b/>
      <w:bCs/>
      <w:color w:val="5B9BD5" w:themeColor="accent1"/>
      <w:sz w:val="22"/>
      <w:szCs w:val="22"/>
      <w:lang w:val="ru-RU"/>
    </w:rPr>
  </w:style>
  <w:style w:type="paragraph" w:customStyle="1" w:styleId="electron-p">
    <w:name w:val="electron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remark-p">
    <w:name w:val="remark-p"/>
    <w:basedOn w:val="a"/>
    <w:rsid w:val="00784132"/>
    <w:pPr>
      <w:spacing w:after="0" w:line="270" w:lineRule="atLeast"/>
    </w:pPr>
    <w:rPr>
      <w:rFonts w:ascii="Helvetica" w:eastAsia="Helvetica" w:hAnsi="Helvetica" w:cs="Helvetica"/>
      <w:sz w:val="18"/>
      <w:szCs w:val="18"/>
      <w:lang w:eastAsia="ru-RU"/>
    </w:rPr>
  </w:style>
  <w:style w:type="paragraph" w:customStyle="1" w:styleId="H3remark-h3">
    <w:name w:val="H3_remark-h3"/>
    <w:basedOn w:val="3"/>
    <w:rsid w:val="00784132"/>
    <w:pPr>
      <w:keepLines w:val="0"/>
      <w:spacing w:before="0" w:line="270" w:lineRule="atLeast"/>
    </w:pPr>
    <w:rPr>
      <w:rFonts w:ascii="Helvetica" w:eastAsia="Helvetica" w:hAnsi="Helvetica" w:cs="Helvetica"/>
      <w:color w:val="000000"/>
      <w:lang w:eastAsia="ru-RU"/>
    </w:rPr>
  </w:style>
  <w:style w:type="character" w:customStyle="1" w:styleId="Spanlink">
    <w:name w:val="Span_link"/>
    <w:basedOn w:val="a0"/>
    <w:rsid w:val="00784132"/>
    <w:rPr>
      <w:color w:val="008200"/>
    </w:rPr>
  </w:style>
  <w:style w:type="paragraph" w:customStyle="1" w:styleId="H3example-h3">
    <w:name w:val="H3_example-h3"/>
    <w:basedOn w:val="3"/>
    <w:rsid w:val="00784132"/>
    <w:pPr>
      <w:keepLines w:val="0"/>
      <w:pBdr>
        <w:top w:val="none" w:sz="0" w:space="3" w:color="auto"/>
      </w:pBdr>
      <w:spacing w:before="0" w:after="6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paragraph" w:customStyle="1" w:styleId="Ul">
    <w:name w:val="Ul"/>
    <w:basedOn w:val="a"/>
    <w:rsid w:val="00784132"/>
    <w:pPr>
      <w:spacing w:after="0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inline-author-p">
    <w:name w:val="inline-author-p"/>
    <w:basedOn w:val="a"/>
    <w:rsid w:val="00784132"/>
    <w:pPr>
      <w:spacing w:after="105" w:line="300" w:lineRule="atLeast"/>
    </w:pPr>
    <w:rPr>
      <w:rFonts w:ascii="Times New Roman" w:eastAsia="Times New Roman" w:hAnsi="Times New Roman" w:cs="Times New Roman"/>
      <w:sz w:val="25"/>
      <w:szCs w:val="25"/>
      <w:lang w:eastAsia="ru-RU"/>
    </w:rPr>
  </w:style>
  <w:style w:type="paragraph" w:customStyle="1" w:styleId="H3inline-h3">
    <w:name w:val="H3_inline-h3"/>
    <w:basedOn w:val="3"/>
    <w:rsid w:val="00784132"/>
    <w:pPr>
      <w:keepLines w:val="0"/>
      <w:pBdr>
        <w:top w:val="none" w:sz="0" w:space="3" w:color="auto"/>
      </w:pBdr>
      <w:spacing w:before="0" w:after="180" w:line="300" w:lineRule="atLeast"/>
    </w:pPr>
    <w:rPr>
      <w:rFonts w:ascii="Helvetica" w:eastAsia="Helvetica" w:hAnsi="Helvetica" w:cs="Helvetica"/>
      <w:color w:val="auto"/>
      <w:sz w:val="25"/>
      <w:szCs w:val="25"/>
      <w:lang w:eastAsia="ru-RU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b">
    <w:name w:val="Normal (Web)"/>
    <w:basedOn w:val="a"/>
    <w:uiPriority w:val="99"/>
    <w:unhideWhenUsed/>
    <w:rsid w:val="00C62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c">
    <w:name w:val="Table Grid"/>
    <w:basedOn w:val="a1"/>
    <w:uiPriority w:val="59"/>
    <w:rsid w:val="00C62B1C"/>
    <w:rPr>
      <w:rFonts w:asciiTheme="minorHAnsi" w:eastAsiaTheme="minorHAnsi" w:hAnsiTheme="minorHAnsi" w:cstheme="minorBidi"/>
      <w:sz w:val="22"/>
      <w:szCs w:val="22"/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3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1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82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0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35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lceva\Downloads\template%208%20800%20333%2000%2065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D49123-6952-4238-B325-5186E43B19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8 800 333 00 65</Template>
  <TotalTime>3</TotalTime>
  <Pages>10</Pages>
  <Words>914</Words>
  <Characters>5215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6117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malceva</dc:creator>
  <cp:lastModifiedBy>kayumova</cp:lastModifiedBy>
  <cp:revision>2</cp:revision>
  <dcterms:created xsi:type="dcterms:W3CDTF">2018-10-12T09:52:00Z</dcterms:created>
  <dcterms:modified xsi:type="dcterms:W3CDTF">2018-10-12T09:52:00Z</dcterms:modified>
</cp:coreProperties>
</file>